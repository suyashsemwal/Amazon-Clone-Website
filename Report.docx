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3BFB8" w14:textId="77777777" w:rsidR="00D8240A"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Mini Project Report on</w:t>
      </w:r>
    </w:p>
    <w:p w14:paraId="448EA739" w14:textId="77777777" w:rsidR="00D8240A"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6192" behindDoc="1" locked="0" layoutInCell="1" hidden="0" allowOverlap="1" wp14:anchorId="61783D05" wp14:editId="1D3AE148">
            <wp:simplePos x="0" y="0"/>
            <wp:positionH relativeFrom="column">
              <wp:posOffset>-195579</wp:posOffset>
            </wp:positionH>
            <wp:positionV relativeFrom="paragraph">
              <wp:posOffset>19050</wp:posOffset>
            </wp:positionV>
            <wp:extent cx="5871845" cy="101600"/>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2FB20415" w14:textId="18494A3A" w:rsidR="00D8240A" w:rsidRDefault="00CC7D1A">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Amazon Clone Website</w:t>
      </w:r>
    </w:p>
    <w:p w14:paraId="5B537351" w14:textId="77777777" w:rsidR="00D8240A" w:rsidRDefault="00000000">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7216" behindDoc="1" locked="0" layoutInCell="1" hidden="0" allowOverlap="1" wp14:anchorId="451D831B" wp14:editId="76E15827">
            <wp:simplePos x="0" y="0"/>
            <wp:positionH relativeFrom="column">
              <wp:posOffset>-195579</wp:posOffset>
            </wp:positionH>
            <wp:positionV relativeFrom="paragraph">
              <wp:posOffset>41910</wp:posOffset>
            </wp:positionV>
            <wp:extent cx="5871845" cy="101600"/>
            <wp:effectExtent l="0" t="0" r="0" b="0"/>
            <wp:wrapNone/>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2B7BD487" w14:textId="77777777" w:rsidR="00D8240A" w:rsidRDefault="00000000">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w14:paraId="4894FA50" w14:textId="77777777" w:rsidR="00D8240A" w:rsidRDefault="00D8240A">
      <w:pPr>
        <w:spacing w:line="199" w:lineRule="auto"/>
        <w:rPr>
          <w:rFonts w:ascii="Times New Roman" w:eastAsia="Times New Roman" w:hAnsi="Times New Roman" w:cs="Times New Roman"/>
          <w:sz w:val="24"/>
          <w:szCs w:val="24"/>
        </w:rPr>
      </w:pPr>
    </w:p>
    <w:p w14:paraId="16539C8B" w14:textId="77777777" w:rsidR="00D8240A"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20A92CEE" w14:textId="77777777" w:rsidR="00D8240A" w:rsidRDefault="00D8240A">
      <w:pPr>
        <w:spacing w:line="139" w:lineRule="auto"/>
        <w:jc w:val="center"/>
        <w:rPr>
          <w:rFonts w:ascii="Bookman Old Style" w:eastAsia="Bookman Old Style" w:hAnsi="Bookman Old Style" w:cs="Bookman Old Style"/>
          <w:sz w:val="24"/>
          <w:szCs w:val="24"/>
        </w:rPr>
      </w:pPr>
    </w:p>
    <w:p w14:paraId="152D754A" w14:textId="77777777" w:rsidR="00D8240A"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0BF94EA9" w14:textId="77777777" w:rsidR="00D8240A" w:rsidRDefault="00D8240A">
      <w:pPr>
        <w:spacing w:line="137" w:lineRule="auto"/>
        <w:jc w:val="center"/>
        <w:rPr>
          <w:rFonts w:ascii="Bookman Old Style" w:eastAsia="Bookman Old Style" w:hAnsi="Bookman Old Style" w:cs="Bookman Old Style"/>
          <w:sz w:val="24"/>
          <w:szCs w:val="24"/>
        </w:rPr>
      </w:pPr>
    </w:p>
    <w:p w14:paraId="764B5466" w14:textId="77777777" w:rsidR="00D8240A" w:rsidRDefault="00000000">
      <w:pPr>
        <w:jc w:val="center"/>
        <w:rPr>
          <w:rFonts w:ascii="Bookman Old Style" w:eastAsia="Bookman Old Style" w:hAnsi="Bookman Old Style" w:cs="Bookman Old Style"/>
          <w:b/>
          <w:color w:val="FF0000"/>
          <w:sz w:val="24"/>
          <w:szCs w:val="24"/>
        </w:rPr>
      </w:pPr>
      <w:r>
        <w:rPr>
          <w:rFonts w:ascii="Bookman Old Style" w:eastAsia="Bookman Old Style" w:hAnsi="Bookman Old Style" w:cs="Bookman Old Style"/>
          <w:b/>
          <w:sz w:val="24"/>
          <w:szCs w:val="24"/>
        </w:rPr>
        <w:t xml:space="preserve">COMPUTER SCIENCE &amp; ENGINEERING </w:t>
      </w:r>
    </w:p>
    <w:p w14:paraId="42F1D74C" w14:textId="77777777" w:rsidR="00D8240A" w:rsidRDefault="00D8240A">
      <w:pPr>
        <w:jc w:val="center"/>
        <w:rPr>
          <w:rFonts w:ascii="Bookman Old Style" w:eastAsia="Bookman Old Style" w:hAnsi="Bookman Old Style" w:cs="Bookman Old Style"/>
          <w:b/>
          <w:color w:val="FF0000"/>
          <w:sz w:val="24"/>
          <w:szCs w:val="24"/>
        </w:rPr>
      </w:pPr>
    </w:p>
    <w:p w14:paraId="52DD5D65" w14:textId="77777777" w:rsidR="00D8240A" w:rsidRDefault="00D8240A">
      <w:pPr>
        <w:jc w:val="center"/>
        <w:rPr>
          <w:rFonts w:ascii="Bookman Old Style" w:eastAsia="Bookman Old Style" w:hAnsi="Bookman Old Style" w:cs="Bookman Old Style"/>
          <w:b/>
          <w:sz w:val="24"/>
          <w:szCs w:val="24"/>
        </w:rPr>
      </w:pPr>
    </w:p>
    <w:p w14:paraId="1154BCEB" w14:textId="77777777" w:rsidR="00D8240A" w:rsidRDefault="00000000">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7AE032F3" w14:textId="77777777" w:rsidR="00D8240A" w:rsidRDefault="00D8240A">
      <w:pPr>
        <w:spacing w:line="137" w:lineRule="auto"/>
        <w:rPr>
          <w:rFonts w:ascii="Bookman Old Style" w:eastAsia="Bookman Old Style" w:hAnsi="Bookman Old Style" w:cs="Bookman Old Style"/>
          <w:sz w:val="24"/>
          <w:szCs w:val="24"/>
        </w:rPr>
      </w:pPr>
    </w:p>
    <w:p w14:paraId="060F7B3C" w14:textId="19FD5B1A" w:rsidR="00D8240A" w:rsidRDefault="00000000">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w:t>
      </w:r>
      <w:r w:rsidR="00093989">
        <w:rPr>
          <w:rFonts w:ascii="Bookman Old Style" w:eastAsia="Bookman Old Style" w:hAnsi="Bookman Old Style" w:cs="Bookman Old Style"/>
          <w:b/>
          <w:sz w:val="24"/>
          <w:szCs w:val="24"/>
        </w:rPr>
        <w:t>uyash Semwal</w:t>
      </w:r>
      <w:r>
        <w:rPr>
          <w:rFonts w:ascii="Bookman Old Style" w:eastAsia="Bookman Old Style" w:hAnsi="Bookman Old Style" w:cs="Bookman Old Style"/>
          <w:b/>
          <w:sz w:val="24"/>
          <w:szCs w:val="24"/>
        </w:rPr>
        <w:t xml:space="preserve"> </w:t>
      </w:r>
      <w:r>
        <w:rPr>
          <w:rFonts w:ascii="Bookman Old Style" w:eastAsia="Bookman Old Style" w:hAnsi="Bookman Old Style" w:cs="Bookman Old Style"/>
          <w:sz w:val="24"/>
          <w:szCs w:val="24"/>
        </w:rPr>
        <w:tab/>
      </w:r>
      <w:r w:rsidR="00093989">
        <w:rPr>
          <w:rFonts w:ascii="Bookman Old Style" w:eastAsia="Bookman Old Style" w:hAnsi="Bookman Old Style" w:cs="Bookman Old Style"/>
          <w:b/>
          <w:sz w:val="24"/>
          <w:szCs w:val="24"/>
        </w:rPr>
        <w:t>2019170</w:t>
      </w:r>
      <w:r>
        <w:rPr>
          <w:rFonts w:ascii="Bookman Old Style" w:eastAsia="Bookman Old Style" w:hAnsi="Bookman Old Style" w:cs="Bookman Old Style"/>
          <w:b/>
          <w:sz w:val="24"/>
          <w:szCs w:val="24"/>
        </w:rPr>
        <w:t xml:space="preserve"> </w:t>
      </w:r>
    </w:p>
    <w:p w14:paraId="1AF75017" w14:textId="77777777" w:rsidR="00D8240A" w:rsidRDefault="00D8240A">
      <w:pPr>
        <w:jc w:val="center"/>
        <w:rPr>
          <w:rFonts w:ascii="Bookman Old Style" w:eastAsia="Bookman Old Style" w:hAnsi="Bookman Old Style" w:cs="Bookman Old Style"/>
          <w:b/>
          <w:sz w:val="24"/>
          <w:szCs w:val="24"/>
        </w:rPr>
      </w:pPr>
    </w:p>
    <w:p w14:paraId="1CC84B0A" w14:textId="77777777" w:rsidR="00D8240A" w:rsidRDefault="00D8240A">
      <w:pPr>
        <w:jc w:val="center"/>
        <w:rPr>
          <w:rFonts w:ascii="Bookman Old Style" w:eastAsia="Bookman Old Style" w:hAnsi="Bookman Old Style" w:cs="Bookman Old Style"/>
          <w:b/>
          <w:sz w:val="24"/>
          <w:szCs w:val="24"/>
        </w:rPr>
      </w:pPr>
    </w:p>
    <w:p w14:paraId="4AF37974" w14:textId="77777777" w:rsidR="00D8240A" w:rsidRDefault="00D8240A">
      <w:pPr>
        <w:jc w:val="center"/>
        <w:rPr>
          <w:rFonts w:ascii="Bookman Old Style" w:eastAsia="Bookman Old Style" w:hAnsi="Bookman Old Style" w:cs="Bookman Old Style"/>
          <w:b/>
          <w:sz w:val="24"/>
          <w:szCs w:val="24"/>
        </w:rPr>
      </w:pPr>
    </w:p>
    <w:p w14:paraId="7987212B" w14:textId="77777777" w:rsidR="00D8240A" w:rsidRDefault="00D8240A">
      <w:pPr>
        <w:jc w:val="center"/>
        <w:rPr>
          <w:rFonts w:ascii="Times New Roman" w:eastAsia="Times New Roman" w:hAnsi="Times New Roman" w:cs="Times New Roman"/>
          <w:b/>
          <w:i/>
          <w:sz w:val="24"/>
          <w:szCs w:val="24"/>
        </w:rPr>
      </w:pPr>
    </w:p>
    <w:p w14:paraId="50105A24" w14:textId="77777777" w:rsidR="00D8240A" w:rsidRDefault="00000000">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Mentorship of</w:t>
      </w:r>
    </w:p>
    <w:p w14:paraId="1E5F0A18" w14:textId="77777777" w:rsidR="00D8240A" w:rsidRDefault="00D8240A">
      <w:pPr>
        <w:spacing w:line="34" w:lineRule="auto"/>
        <w:jc w:val="center"/>
        <w:rPr>
          <w:rFonts w:ascii="Times New Roman" w:eastAsia="Times New Roman" w:hAnsi="Times New Roman" w:cs="Times New Roman"/>
          <w:sz w:val="24"/>
          <w:szCs w:val="24"/>
        </w:rPr>
      </w:pPr>
    </w:p>
    <w:p w14:paraId="3F130D97" w14:textId="662E0449" w:rsidR="00D8240A"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w:t>
      </w:r>
      <w:r w:rsidR="00CC7D1A">
        <w:rPr>
          <w:rFonts w:ascii="Times New Roman" w:eastAsia="Times New Roman" w:hAnsi="Times New Roman" w:cs="Times New Roman"/>
          <w:b/>
          <w:sz w:val="28"/>
          <w:szCs w:val="28"/>
        </w:rPr>
        <w:t>s</w:t>
      </w:r>
      <w:r w:rsidR="00A54B8D">
        <w:rPr>
          <w:rFonts w:ascii="Times New Roman" w:eastAsia="Times New Roman" w:hAnsi="Times New Roman" w:cs="Times New Roman"/>
          <w:b/>
          <w:sz w:val="28"/>
          <w:szCs w:val="28"/>
        </w:rPr>
        <w:t xml:space="preserve"> </w:t>
      </w:r>
      <w:r w:rsidR="00CC7D1A">
        <w:rPr>
          <w:rFonts w:ascii="Times New Roman" w:eastAsia="Times New Roman" w:hAnsi="Times New Roman" w:cs="Times New Roman"/>
          <w:b/>
          <w:sz w:val="28"/>
          <w:szCs w:val="28"/>
        </w:rPr>
        <w:t>Tanusha Mittal</w:t>
      </w:r>
      <w:r w:rsidR="00A54B8D">
        <w:rPr>
          <w:rFonts w:ascii="Times New Roman" w:eastAsia="Times New Roman" w:hAnsi="Times New Roman" w:cs="Times New Roman"/>
          <w:b/>
          <w:sz w:val="28"/>
          <w:szCs w:val="28"/>
        </w:rPr>
        <w:t xml:space="preserve"> </w:t>
      </w:r>
    </w:p>
    <w:p w14:paraId="58FD2FA6" w14:textId="7AD4A54F" w:rsidR="00D8240A" w:rsidRDefault="002A5FC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p w14:paraId="0419CC53" w14:textId="77777777" w:rsidR="00D8240A" w:rsidRDefault="00D8240A">
      <w:pPr>
        <w:jc w:val="center"/>
        <w:rPr>
          <w:rFonts w:ascii="Times New Roman" w:eastAsia="Times New Roman" w:hAnsi="Times New Roman" w:cs="Times New Roman"/>
          <w:b/>
          <w:sz w:val="24"/>
          <w:szCs w:val="24"/>
        </w:rPr>
      </w:pPr>
    </w:p>
    <w:p w14:paraId="6CC03789" w14:textId="77777777" w:rsidR="00D8240A" w:rsidRDefault="00D8240A">
      <w:pPr>
        <w:jc w:val="center"/>
        <w:rPr>
          <w:rFonts w:ascii="Times New Roman" w:eastAsia="Times New Roman" w:hAnsi="Times New Roman" w:cs="Times New Roman"/>
          <w:b/>
          <w:sz w:val="24"/>
          <w:szCs w:val="24"/>
        </w:rPr>
      </w:pPr>
    </w:p>
    <w:p w14:paraId="251F6321" w14:textId="77777777" w:rsidR="00D8240A" w:rsidRDefault="00D8240A">
      <w:pPr>
        <w:jc w:val="center"/>
        <w:rPr>
          <w:rFonts w:ascii="Times New Roman" w:eastAsia="Times New Roman" w:hAnsi="Times New Roman" w:cs="Times New Roman"/>
          <w:b/>
          <w:sz w:val="24"/>
          <w:szCs w:val="24"/>
        </w:rPr>
      </w:pPr>
    </w:p>
    <w:p w14:paraId="402AB33E" w14:textId="77777777" w:rsidR="00D8240A" w:rsidRDefault="00000000">
      <w:pPr>
        <w:jc w:val="center"/>
        <w:rPr>
          <w:rFonts w:ascii="Times New Roman" w:eastAsia="Times New Roman" w:hAnsi="Times New Roman" w:cs="Times New Roman"/>
          <w:b/>
          <w:sz w:val="24"/>
          <w:szCs w:val="24"/>
        </w:rPr>
      </w:pPr>
      <w:r>
        <w:rPr>
          <w:noProof/>
        </w:rPr>
        <w:drawing>
          <wp:inline distT="0" distB="0" distL="0" distR="0" wp14:anchorId="3D719ABE" wp14:editId="4A4A507A">
            <wp:extent cx="1219370" cy="1162212"/>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19370" cy="1162212"/>
                    </a:xfrm>
                    <a:prstGeom prst="rect">
                      <a:avLst/>
                    </a:prstGeom>
                    <a:ln/>
                  </pic:spPr>
                </pic:pic>
              </a:graphicData>
            </a:graphic>
          </wp:inline>
        </w:drawing>
      </w:r>
    </w:p>
    <w:p w14:paraId="412B2B96" w14:textId="77777777" w:rsidR="00D8240A" w:rsidRDefault="00D8240A">
      <w:pPr>
        <w:jc w:val="center"/>
        <w:rPr>
          <w:rFonts w:ascii="Times New Roman" w:eastAsia="Times New Roman" w:hAnsi="Times New Roman" w:cs="Times New Roman"/>
          <w:b/>
          <w:sz w:val="24"/>
          <w:szCs w:val="24"/>
        </w:rPr>
      </w:pPr>
    </w:p>
    <w:p w14:paraId="30340012" w14:textId="77777777" w:rsidR="00D8240A" w:rsidRDefault="00D8240A">
      <w:pPr>
        <w:jc w:val="center"/>
        <w:rPr>
          <w:rFonts w:ascii="Times New Roman" w:eastAsia="Times New Roman" w:hAnsi="Times New Roman" w:cs="Times New Roman"/>
          <w:b/>
          <w:sz w:val="24"/>
          <w:szCs w:val="24"/>
        </w:rPr>
      </w:pPr>
    </w:p>
    <w:p w14:paraId="55F37F90" w14:textId="77777777" w:rsidR="00D8240A"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Department of Computer Science and Engineering</w:t>
      </w:r>
    </w:p>
    <w:p w14:paraId="7971AD06" w14:textId="77777777" w:rsidR="00D8240A"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14:paraId="1907A6BC" w14:textId="77777777" w:rsidR="00D8240A"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55942EF8" w14:textId="16E4ACDD" w:rsidR="00D8240A" w:rsidRDefault="007067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J</w:t>
      </w:r>
      <w:r w:rsidR="00CC7D1A">
        <w:rPr>
          <w:rFonts w:ascii="Bookman Old Style" w:eastAsia="Bookman Old Style" w:hAnsi="Bookman Old Style" w:cs="Bookman Old Style"/>
          <w:b/>
          <w:sz w:val="32"/>
          <w:szCs w:val="32"/>
        </w:rPr>
        <w:t>uly</w:t>
      </w:r>
      <w:r>
        <w:rPr>
          <w:rFonts w:ascii="Bookman Old Style" w:eastAsia="Bookman Old Style" w:hAnsi="Bookman Old Style" w:cs="Bookman Old Style"/>
          <w:b/>
          <w:sz w:val="32"/>
          <w:szCs w:val="32"/>
        </w:rPr>
        <w:t>-2024</w:t>
      </w:r>
    </w:p>
    <w:p w14:paraId="30DAD489" w14:textId="77777777" w:rsidR="00D8240A" w:rsidRDefault="00D8240A">
      <w:pPr>
        <w:jc w:val="center"/>
        <w:rPr>
          <w:rFonts w:ascii="Bookman Old Style" w:eastAsia="Bookman Old Style" w:hAnsi="Bookman Old Style" w:cs="Bookman Old Style"/>
          <w:b/>
          <w:sz w:val="32"/>
          <w:szCs w:val="32"/>
        </w:rPr>
      </w:pPr>
    </w:p>
    <w:p w14:paraId="56184996" w14:textId="77777777" w:rsidR="00D8240A" w:rsidRDefault="00D8240A">
      <w:pPr>
        <w:jc w:val="center"/>
        <w:rPr>
          <w:rFonts w:ascii="Bookman Old Style" w:eastAsia="Bookman Old Style" w:hAnsi="Bookman Old Style" w:cs="Bookman Old Style"/>
          <w:b/>
          <w:sz w:val="32"/>
          <w:szCs w:val="32"/>
        </w:rPr>
      </w:pPr>
    </w:p>
    <w:p w14:paraId="7CCBD3B5" w14:textId="77777777" w:rsidR="00D8240A" w:rsidRDefault="00D8240A">
      <w:pPr>
        <w:jc w:val="center"/>
        <w:rPr>
          <w:rFonts w:ascii="Bookman Old Style" w:eastAsia="Bookman Old Style" w:hAnsi="Bookman Old Style" w:cs="Bookman Old Style"/>
          <w:b/>
          <w:sz w:val="32"/>
          <w:szCs w:val="32"/>
        </w:rPr>
      </w:pPr>
    </w:p>
    <w:p w14:paraId="3285CD40" w14:textId="77777777" w:rsidR="00D8240A"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mc:AlternateContent>
          <mc:Choice Requires="wps">
            <w:drawing>
              <wp:inline distT="0" distB="0" distL="0" distR="0" wp14:anchorId="1FFE2FEA" wp14:editId="7580E471">
                <wp:extent cx="318135" cy="318135"/>
                <wp:effectExtent l="0" t="0" r="0" b="0"/>
                <wp:docPr id="7" name="Rectangle 7"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70AB8DDD" w14:textId="77777777" w:rsidR="00D8240A" w:rsidRDefault="00D8240A">
                            <w:pPr>
                              <w:textDirection w:val="btLr"/>
                            </w:pPr>
                          </w:p>
                        </w:txbxContent>
                      </wps:txbx>
                      <wps:bodyPr spcFirstLastPara="1" wrap="square" lIns="91425" tIns="91425" rIns="91425" bIns="91425" anchor="ctr" anchorCtr="0">
                        <a:noAutofit/>
                      </wps:bodyPr>
                    </wps:wsp>
                  </a:graphicData>
                </a:graphic>
              </wp:inline>
            </w:drawing>
          </mc:Choice>
          <mc:Fallback>
            <w:pict>
              <v:rect w14:anchorId="1FFE2FEA" id="Rectangle 7" o:spid="_x0000_s1026" alt="GEU logo" style="width:25.0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" filled="f" stroked="f">
                <v:textbox inset="2.53958mm,2.53958mm,2.53958mm,2.53958mm">
                  <w:txbxContent>
                    <w:p w14:paraId="70AB8DDD" w14:textId="77777777" w:rsidR="00D8240A" w:rsidRDefault="00D8240A">
                      <w:pPr>
                        <w:textDirection w:val="btLr"/>
                      </w:pPr>
                    </w:p>
                  </w:txbxContent>
                </v:textbox>
                <w10:anchorlock/>
              </v:rect>
            </w:pict>
          </mc:Fallback>
        </mc:AlternateContent>
      </w:r>
      <w:r>
        <w:rPr>
          <w:rFonts w:ascii="Times New Roman" w:eastAsia="Times New Roman" w:hAnsi="Times New Roman" w:cs="Times New Roman"/>
          <w:noProof/>
          <w:color w:val="000000"/>
          <w:sz w:val="24"/>
          <w:szCs w:val="24"/>
        </w:rPr>
        <w:drawing>
          <wp:inline distT="0" distB="0" distL="0" distR="0" wp14:anchorId="6CC8CB58" wp14:editId="6E2DD864">
            <wp:extent cx="3452071" cy="1048891"/>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452071" cy="1048891"/>
                    </a:xfrm>
                    <a:prstGeom prst="rect">
                      <a:avLst/>
                    </a:prstGeom>
                    <a:ln/>
                  </pic:spPr>
                </pic:pic>
              </a:graphicData>
            </a:graphic>
          </wp:inline>
        </w:drawing>
      </w:r>
    </w:p>
    <w:p w14:paraId="521FEBE3" w14:textId="77777777" w:rsidR="00D8240A"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2DA942ED" w14:textId="77777777" w:rsidR="00D8240A"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5179414F" w14:textId="77777777" w:rsidR="00D8240A" w:rsidRDefault="00D8240A">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3CB4AEB" w14:textId="77777777" w:rsidR="00D8240A" w:rsidRDefault="00D8240A">
      <w:pPr>
        <w:pBdr>
          <w:top w:val="nil"/>
          <w:left w:val="nil"/>
          <w:bottom w:val="nil"/>
          <w:right w:val="nil"/>
          <w:between w:val="nil"/>
        </w:pBdr>
        <w:jc w:val="both"/>
        <w:rPr>
          <w:rFonts w:ascii="Times New Roman" w:eastAsia="Times New Roman" w:hAnsi="Times New Roman" w:cs="Times New Roman"/>
          <w:color w:val="000000"/>
          <w:sz w:val="24"/>
          <w:szCs w:val="24"/>
        </w:rPr>
      </w:pPr>
    </w:p>
    <w:p w14:paraId="1905DD55" w14:textId="6A978B9F" w:rsidR="00D8240A" w:rsidRDefault="00000000">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certify that the work which is being presented in the project report entitled</w:t>
      </w:r>
      <w:r>
        <w:rPr>
          <w:rFonts w:ascii="Times New Roman" w:eastAsia="Times New Roman" w:hAnsi="Times New Roman" w:cs="Times New Roman"/>
          <w:b/>
          <w:sz w:val="24"/>
          <w:szCs w:val="24"/>
        </w:rPr>
        <w:t xml:space="preserve"> “</w:t>
      </w:r>
      <w:r w:rsidR="00CC7D1A">
        <w:rPr>
          <w:rFonts w:ascii="Times New Roman" w:eastAsia="Times New Roman" w:hAnsi="Times New Roman" w:cs="Times New Roman"/>
          <w:b/>
          <w:sz w:val="24"/>
          <w:szCs w:val="24"/>
        </w:rPr>
        <w:t>Amazon Clone Website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Bachelor of Technology in Computer Science and Engineering</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sz w:val="24"/>
          <w:szCs w:val="24"/>
        </w:rPr>
        <w:t xml:space="preserve">of the Graphic Era (Deemed to be University), Dehradun shall be carried out by the under the mentorship of </w:t>
      </w:r>
      <w:r>
        <w:rPr>
          <w:rFonts w:ascii="Times New Roman" w:eastAsia="Times New Roman" w:hAnsi="Times New Roman" w:cs="Times New Roman"/>
          <w:b/>
          <w:sz w:val="24"/>
          <w:szCs w:val="24"/>
        </w:rPr>
        <w:t>M</w:t>
      </w:r>
      <w:r w:rsidR="00807DC8">
        <w:rPr>
          <w:rFonts w:ascii="Times New Roman" w:eastAsia="Times New Roman" w:hAnsi="Times New Roman" w:cs="Times New Roman"/>
          <w:b/>
          <w:sz w:val="24"/>
          <w:szCs w:val="24"/>
        </w:rPr>
        <w:t>s Tanusha Mittal</w:t>
      </w:r>
      <w:r>
        <w:rPr>
          <w:rFonts w:ascii="Times New Roman" w:eastAsia="Times New Roman" w:hAnsi="Times New Roman" w:cs="Times New Roman"/>
          <w:b/>
          <w:sz w:val="24"/>
          <w:szCs w:val="24"/>
        </w:rPr>
        <w:t xml:space="preserve">, </w:t>
      </w:r>
      <w:r w:rsidR="002A5FC9">
        <w:rPr>
          <w:rFonts w:ascii="Times New Roman" w:eastAsia="Times New Roman" w:hAnsi="Times New Roman" w:cs="Times New Roman"/>
          <w:b/>
          <w:sz w:val="24"/>
          <w:szCs w:val="24"/>
        </w:rPr>
        <w:t>Assistant Professor</w:t>
      </w:r>
      <w:r>
        <w:rPr>
          <w:rFonts w:ascii="Times New Roman" w:eastAsia="Times New Roman" w:hAnsi="Times New Roman" w:cs="Times New Roman"/>
          <w:sz w:val="24"/>
          <w:szCs w:val="24"/>
        </w:rPr>
        <w:t>, Department of Computer Science and Engineering, Graphic Era (Deemed to be University), Dehradun.</w:t>
      </w:r>
    </w:p>
    <w:p w14:paraId="1108D60E" w14:textId="77777777" w:rsidR="00D8240A" w:rsidRDefault="00D8240A">
      <w:pPr>
        <w:spacing w:line="360" w:lineRule="auto"/>
        <w:jc w:val="both"/>
        <w:rPr>
          <w:rFonts w:ascii="Times New Roman" w:eastAsia="Times New Roman" w:hAnsi="Times New Roman" w:cs="Times New Roman"/>
          <w:sz w:val="24"/>
          <w:szCs w:val="24"/>
        </w:rPr>
      </w:pPr>
    </w:p>
    <w:p w14:paraId="1B089834" w14:textId="77777777" w:rsidR="00D8240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3C3B073" w14:textId="77777777" w:rsidR="00D8240A" w:rsidRDefault="00D8240A">
      <w:pPr>
        <w:spacing w:line="360" w:lineRule="auto"/>
        <w:ind w:left="720" w:firstLine="720"/>
        <w:jc w:val="both"/>
        <w:rPr>
          <w:rFonts w:ascii="Times New Roman" w:eastAsia="Times New Roman" w:hAnsi="Times New Roman" w:cs="Times New Roman"/>
          <w:sz w:val="24"/>
          <w:szCs w:val="24"/>
        </w:rPr>
      </w:pPr>
    </w:p>
    <w:p w14:paraId="7554F009" w14:textId="44349F0A" w:rsidR="00D8240A" w:rsidRDefault="00A54B8D">
      <w:pPr>
        <w:spacing w:line="360" w:lineRule="auto"/>
        <w:ind w:left="720" w:firstLine="720"/>
        <w:jc w:val="both"/>
        <w:rPr>
          <w:rFonts w:ascii="Times New Roman" w:eastAsia="Times New Roman" w:hAnsi="Times New Roman" w:cs="Times New Roman"/>
          <w:b/>
          <w:color w:val="E7E6E6"/>
          <w:sz w:val="24"/>
          <w:szCs w:val="24"/>
        </w:rPr>
      </w:pPr>
      <w:r>
        <w:rPr>
          <w:rFonts w:ascii="Times New Roman" w:eastAsia="Times New Roman" w:hAnsi="Times New Roman" w:cs="Times New Roman"/>
          <w:sz w:val="24"/>
          <w:szCs w:val="24"/>
        </w:rPr>
        <w:t xml:space="preserve">Suyash Semwal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2019170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6897551" w14:textId="77777777" w:rsidR="00D8240A" w:rsidRDefault="00D8240A">
      <w:pPr>
        <w:spacing w:line="360" w:lineRule="auto"/>
        <w:jc w:val="both"/>
        <w:rPr>
          <w:rFonts w:ascii="Bookman Old Style" w:eastAsia="Bookman Old Style" w:hAnsi="Bookman Old Style" w:cs="Bookman Old Style"/>
          <w:sz w:val="24"/>
          <w:szCs w:val="24"/>
        </w:rPr>
      </w:pPr>
    </w:p>
    <w:p w14:paraId="72667B91"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609F4D07"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5A5B0059"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70294B5E"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7B3D4AB5"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796801CE"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261A2603"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54310367"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775C56BD" w14:textId="77777777" w:rsidR="00D8240A" w:rsidRDefault="00D8240A">
      <w:pPr>
        <w:pBdr>
          <w:bottom w:val="single" w:sz="12" w:space="1" w:color="000000"/>
        </w:pBdr>
        <w:spacing w:line="480" w:lineRule="auto"/>
        <w:jc w:val="center"/>
        <w:rPr>
          <w:rFonts w:ascii="Times New Roman" w:eastAsia="Times New Roman" w:hAnsi="Times New Roman" w:cs="Times New Roman"/>
          <w:b/>
          <w:sz w:val="36"/>
          <w:szCs w:val="36"/>
        </w:rPr>
      </w:pPr>
    </w:p>
    <w:p w14:paraId="2C788613" w14:textId="77777777" w:rsidR="00D8240A" w:rsidRDefault="00000000">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Table of Contents</w:t>
      </w:r>
    </w:p>
    <w:p w14:paraId="26BC52A8" w14:textId="77777777" w:rsidR="00D8240A" w:rsidRDefault="00D8240A">
      <w:pPr>
        <w:jc w:val="center"/>
        <w:rPr>
          <w:b/>
        </w:rPr>
      </w:pPr>
    </w:p>
    <w:tbl>
      <w:tblPr>
        <w:tblStyle w:val="a"/>
        <w:tblW w:w="737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D8240A" w14:paraId="73AD9271" w14:textId="77777777">
        <w:trPr>
          <w:trHeight w:val="449"/>
          <w:jc w:val="center"/>
        </w:trPr>
        <w:tc>
          <w:tcPr>
            <w:tcW w:w="1634" w:type="dxa"/>
          </w:tcPr>
          <w:p w14:paraId="21BBC303" w14:textId="77777777" w:rsidR="00D8240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14:paraId="3B35049C" w14:textId="77777777" w:rsidR="00D8240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14:paraId="7BFEA930" w14:textId="77777777" w:rsidR="00D8240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D8240A" w14:paraId="6D8BE404" w14:textId="77777777">
        <w:trPr>
          <w:trHeight w:val="433"/>
          <w:jc w:val="center"/>
        </w:trPr>
        <w:tc>
          <w:tcPr>
            <w:tcW w:w="1634" w:type="dxa"/>
          </w:tcPr>
          <w:p w14:paraId="64D7EA91" w14:textId="77777777" w:rsidR="00D8240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14:paraId="4A4E9DB5" w14:textId="77777777" w:rsidR="00D8240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p>
        </w:tc>
        <w:tc>
          <w:tcPr>
            <w:tcW w:w="1290" w:type="dxa"/>
          </w:tcPr>
          <w:p w14:paraId="45050B36" w14:textId="4421A3F0" w:rsidR="00D8240A" w:rsidRPr="002A5FC9" w:rsidRDefault="002A5FC9">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1-2</w:t>
            </w:r>
          </w:p>
        </w:tc>
      </w:tr>
      <w:tr w:rsidR="00D8240A" w14:paraId="522709F7" w14:textId="77777777">
        <w:trPr>
          <w:trHeight w:val="433"/>
          <w:jc w:val="center"/>
        </w:trPr>
        <w:tc>
          <w:tcPr>
            <w:tcW w:w="1634" w:type="dxa"/>
          </w:tcPr>
          <w:p w14:paraId="2AB75FA5" w14:textId="77777777" w:rsidR="00D8240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14:paraId="57DD0FE3" w14:textId="77777777" w:rsidR="00D8240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w:t>
            </w:r>
          </w:p>
        </w:tc>
        <w:tc>
          <w:tcPr>
            <w:tcW w:w="1290" w:type="dxa"/>
          </w:tcPr>
          <w:p w14:paraId="56B7543A" w14:textId="40E894F2" w:rsidR="00D8240A" w:rsidRPr="002A5FC9" w:rsidRDefault="002A5FC9">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000700B5">
              <w:rPr>
                <w:rFonts w:ascii="Times New Roman" w:eastAsia="Times New Roman" w:hAnsi="Times New Roman" w:cs="Times New Roman"/>
                <w:bCs/>
                <w:sz w:val="24"/>
                <w:szCs w:val="24"/>
              </w:rPr>
              <w:t>4</w:t>
            </w:r>
          </w:p>
        </w:tc>
      </w:tr>
      <w:tr w:rsidR="00D8240A" w14:paraId="5D5FB3B7" w14:textId="77777777">
        <w:trPr>
          <w:trHeight w:val="433"/>
          <w:jc w:val="center"/>
        </w:trPr>
        <w:tc>
          <w:tcPr>
            <w:tcW w:w="1634" w:type="dxa"/>
          </w:tcPr>
          <w:p w14:paraId="3EB61ADA" w14:textId="77777777" w:rsidR="00D8240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14:paraId="6B30FA07" w14:textId="77777777" w:rsidR="00D8240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1290" w:type="dxa"/>
          </w:tcPr>
          <w:p w14:paraId="50F4E0C5" w14:textId="6688537A" w:rsidR="00D8240A" w:rsidRPr="00BA1BDB" w:rsidRDefault="000700B5">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BA1BDB">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7</w:t>
            </w:r>
          </w:p>
        </w:tc>
      </w:tr>
      <w:tr w:rsidR="00D8240A" w14:paraId="387F2D0B" w14:textId="77777777">
        <w:trPr>
          <w:trHeight w:val="449"/>
          <w:jc w:val="center"/>
        </w:trPr>
        <w:tc>
          <w:tcPr>
            <w:tcW w:w="1634" w:type="dxa"/>
          </w:tcPr>
          <w:p w14:paraId="3B7E5EA1" w14:textId="77777777" w:rsidR="00D8240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14:paraId="7A011695" w14:textId="77777777" w:rsidR="00D8240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and Discussion</w:t>
            </w:r>
          </w:p>
        </w:tc>
        <w:tc>
          <w:tcPr>
            <w:tcW w:w="1290" w:type="dxa"/>
          </w:tcPr>
          <w:p w14:paraId="16CC5901" w14:textId="626B2CAB" w:rsidR="00D8240A" w:rsidRPr="00BA1BDB" w:rsidRDefault="000700B5">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r w:rsidR="00BA1BDB">
              <w:rPr>
                <w:rFonts w:ascii="Times New Roman" w:eastAsia="Times New Roman" w:hAnsi="Times New Roman" w:cs="Times New Roman"/>
                <w:bCs/>
                <w:sz w:val="24"/>
                <w:szCs w:val="24"/>
              </w:rPr>
              <w:t>-1</w:t>
            </w:r>
            <w:r>
              <w:rPr>
                <w:rFonts w:ascii="Times New Roman" w:eastAsia="Times New Roman" w:hAnsi="Times New Roman" w:cs="Times New Roman"/>
                <w:bCs/>
                <w:sz w:val="24"/>
                <w:szCs w:val="24"/>
              </w:rPr>
              <w:t>2</w:t>
            </w:r>
          </w:p>
        </w:tc>
      </w:tr>
      <w:tr w:rsidR="00D8240A" w14:paraId="3B4DF35F" w14:textId="77777777">
        <w:trPr>
          <w:trHeight w:val="449"/>
          <w:jc w:val="center"/>
        </w:trPr>
        <w:tc>
          <w:tcPr>
            <w:tcW w:w="1634" w:type="dxa"/>
          </w:tcPr>
          <w:p w14:paraId="01EFC2E3" w14:textId="77777777" w:rsidR="00D8240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14:paraId="6614214E" w14:textId="77777777" w:rsidR="00D8240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Work</w:t>
            </w:r>
          </w:p>
        </w:tc>
        <w:tc>
          <w:tcPr>
            <w:tcW w:w="1290" w:type="dxa"/>
          </w:tcPr>
          <w:p w14:paraId="2D4E98F0" w14:textId="661BC366" w:rsidR="00BA1BDB" w:rsidRPr="00BA1BDB" w:rsidRDefault="00BA1BDB" w:rsidP="00BA1BDB">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0700B5">
              <w:rPr>
                <w:rFonts w:ascii="Times New Roman" w:eastAsia="Times New Roman" w:hAnsi="Times New Roman" w:cs="Times New Roman"/>
                <w:bCs/>
                <w:sz w:val="24"/>
                <w:szCs w:val="24"/>
              </w:rPr>
              <w:t>3-14</w:t>
            </w:r>
          </w:p>
        </w:tc>
      </w:tr>
      <w:tr w:rsidR="00D8240A" w14:paraId="41785CC6" w14:textId="77777777">
        <w:trPr>
          <w:trHeight w:val="433"/>
          <w:jc w:val="center"/>
        </w:trPr>
        <w:tc>
          <w:tcPr>
            <w:tcW w:w="1634" w:type="dxa"/>
          </w:tcPr>
          <w:p w14:paraId="387E6897" w14:textId="77777777" w:rsidR="00D8240A" w:rsidRDefault="00D8240A">
            <w:pPr>
              <w:jc w:val="center"/>
              <w:rPr>
                <w:rFonts w:ascii="Times New Roman" w:eastAsia="Times New Roman" w:hAnsi="Times New Roman" w:cs="Times New Roman"/>
                <w:sz w:val="24"/>
                <w:szCs w:val="24"/>
              </w:rPr>
            </w:pPr>
          </w:p>
        </w:tc>
        <w:tc>
          <w:tcPr>
            <w:tcW w:w="4449" w:type="dxa"/>
          </w:tcPr>
          <w:p w14:paraId="647F43F7" w14:textId="77777777" w:rsidR="00D8240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14:paraId="015F5624" w14:textId="7E9592E6" w:rsidR="00D8240A" w:rsidRPr="00BA1BDB" w:rsidRDefault="00BA1BDB">
            <w:pPr>
              <w:jc w:val="center"/>
              <w:rPr>
                <w:rFonts w:ascii="Times New Roman" w:eastAsia="Times New Roman" w:hAnsi="Times New Roman" w:cs="Times New Roman"/>
                <w:bCs/>
                <w:sz w:val="24"/>
                <w:szCs w:val="24"/>
              </w:rPr>
            </w:pPr>
            <w:r w:rsidRPr="00BA1BDB">
              <w:rPr>
                <w:rFonts w:ascii="Times New Roman" w:eastAsia="Times New Roman" w:hAnsi="Times New Roman" w:cs="Times New Roman"/>
                <w:bCs/>
                <w:sz w:val="24"/>
                <w:szCs w:val="24"/>
              </w:rPr>
              <w:t>1</w:t>
            </w:r>
            <w:r w:rsidR="000700B5">
              <w:rPr>
                <w:rFonts w:ascii="Times New Roman" w:eastAsia="Times New Roman" w:hAnsi="Times New Roman" w:cs="Times New Roman"/>
                <w:bCs/>
                <w:sz w:val="24"/>
                <w:szCs w:val="24"/>
              </w:rPr>
              <w:t>5</w:t>
            </w:r>
          </w:p>
        </w:tc>
      </w:tr>
    </w:tbl>
    <w:p w14:paraId="418BEC86" w14:textId="77777777" w:rsidR="00D8240A" w:rsidRDefault="00D8240A">
      <w:pPr>
        <w:jc w:val="center"/>
        <w:rPr>
          <w:b/>
        </w:rPr>
      </w:pPr>
    </w:p>
    <w:p w14:paraId="2FFDB8C2" w14:textId="77777777" w:rsidR="00D8240A" w:rsidRDefault="00D8240A">
      <w:pPr>
        <w:spacing w:line="480" w:lineRule="auto"/>
        <w:jc w:val="center"/>
        <w:rPr>
          <w:rFonts w:ascii="Bookman Old Style" w:eastAsia="Bookman Old Style" w:hAnsi="Bookman Old Style" w:cs="Bookman Old Style"/>
          <w:sz w:val="32"/>
          <w:szCs w:val="32"/>
        </w:rPr>
      </w:pPr>
    </w:p>
    <w:p w14:paraId="33A5A96B" w14:textId="77777777" w:rsidR="00D8240A" w:rsidRDefault="00D8240A">
      <w:pPr>
        <w:spacing w:line="480" w:lineRule="auto"/>
        <w:jc w:val="center"/>
        <w:rPr>
          <w:rFonts w:ascii="Bookman Old Style" w:eastAsia="Bookman Old Style" w:hAnsi="Bookman Old Style" w:cs="Bookman Old Style"/>
          <w:sz w:val="32"/>
          <w:szCs w:val="32"/>
        </w:rPr>
      </w:pPr>
    </w:p>
    <w:p w14:paraId="75613786" w14:textId="77777777" w:rsidR="00D8240A" w:rsidRDefault="00D8240A">
      <w:pPr>
        <w:spacing w:line="480" w:lineRule="auto"/>
        <w:jc w:val="center"/>
        <w:rPr>
          <w:rFonts w:ascii="Bookman Old Style" w:eastAsia="Bookman Old Style" w:hAnsi="Bookman Old Style" w:cs="Bookman Old Style"/>
          <w:sz w:val="32"/>
          <w:szCs w:val="32"/>
        </w:rPr>
      </w:pPr>
    </w:p>
    <w:p w14:paraId="2D9BFEBA" w14:textId="77777777" w:rsidR="00D8240A" w:rsidRDefault="00D8240A">
      <w:pPr>
        <w:spacing w:line="480" w:lineRule="auto"/>
        <w:jc w:val="center"/>
        <w:rPr>
          <w:rFonts w:ascii="Bookman Old Style" w:eastAsia="Bookman Old Style" w:hAnsi="Bookman Old Style" w:cs="Bookman Old Style"/>
          <w:sz w:val="32"/>
          <w:szCs w:val="32"/>
        </w:rPr>
      </w:pPr>
    </w:p>
    <w:p w14:paraId="5487E08A" w14:textId="77777777" w:rsidR="00D8240A" w:rsidRDefault="00D8240A">
      <w:pPr>
        <w:spacing w:line="480" w:lineRule="auto"/>
        <w:jc w:val="center"/>
        <w:rPr>
          <w:rFonts w:ascii="Bookman Old Style" w:eastAsia="Bookman Old Style" w:hAnsi="Bookman Old Style" w:cs="Bookman Old Style"/>
          <w:sz w:val="32"/>
          <w:szCs w:val="32"/>
        </w:rPr>
      </w:pPr>
    </w:p>
    <w:p w14:paraId="7BBDE618" w14:textId="77777777" w:rsidR="00D8240A" w:rsidRDefault="00D8240A">
      <w:pPr>
        <w:spacing w:line="480" w:lineRule="auto"/>
        <w:jc w:val="center"/>
        <w:rPr>
          <w:rFonts w:ascii="Bookman Old Style" w:eastAsia="Bookman Old Style" w:hAnsi="Bookman Old Style" w:cs="Bookman Old Style"/>
          <w:sz w:val="32"/>
          <w:szCs w:val="32"/>
        </w:rPr>
      </w:pPr>
    </w:p>
    <w:p w14:paraId="3F31305D" w14:textId="77777777" w:rsidR="00D8240A" w:rsidRDefault="00D8240A">
      <w:pPr>
        <w:spacing w:line="480" w:lineRule="auto"/>
        <w:jc w:val="center"/>
        <w:rPr>
          <w:rFonts w:ascii="Bookman Old Style" w:eastAsia="Bookman Old Style" w:hAnsi="Bookman Old Style" w:cs="Bookman Old Style"/>
          <w:sz w:val="32"/>
          <w:szCs w:val="32"/>
        </w:rPr>
      </w:pPr>
    </w:p>
    <w:p w14:paraId="5D192D2F" w14:textId="77777777" w:rsidR="00D8240A" w:rsidRDefault="00D8240A">
      <w:pPr>
        <w:spacing w:line="480" w:lineRule="auto"/>
        <w:jc w:val="center"/>
        <w:rPr>
          <w:rFonts w:ascii="Bookman Old Style" w:eastAsia="Bookman Old Style" w:hAnsi="Bookman Old Style" w:cs="Bookman Old Style"/>
          <w:sz w:val="32"/>
          <w:szCs w:val="32"/>
        </w:rPr>
      </w:pPr>
    </w:p>
    <w:p w14:paraId="29E75644" w14:textId="77777777" w:rsidR="00D8240A" w:rsidRDefault="00D8240A">
      <w:pPr>
        <w:spacing w:line="480" w:lineRule="auto"/>
        <w:jc w:val="center"/>
        <w:rPr>
          <w:rFonts w:ascii="Bookman Old Style" w:eastAsia="Bookman Old Style" w:hAnsi="Bookman Old Style" w:cs="Bookman Old Style"/>
          <w:sz w:val="32"/>
          <w:szCs w:val="32"/>
        </w:rPr>
      </w:pPr>
    </w:p>
    <w:p w14:paraId="2AE541A6" w14:textId="77777777" w:rsidR="00D8240A" w:rsidRDefault="00D8240A">
      <w:pPr>
        <w:spacing w:line="480" w:lineRule="auto"/>
        <w:jc w:val="center"/>
        <w:rPr>
          <w:rFonts w:ascii="Bookman Old Style" w:eastAsia="Bookman Old Style" w:hAnsi="Bookman Old Style" w:cs="Bookman Old Style"/>
          <w:sz w:val="32"/>
          <w:szCs w:val="32"/>
        </w:rPr>
      </w:pPr>
    </w:p>
    <w:p w14:paraId="38145A11" w14:textId="77777777" w:rsidR="00D8240A" w:rsidRDefault="00D8240A">
      <w:pPr>
        <w:spacing w:line="480" w:lineRule="auto"/>
        <w:jc w:val="center"/>
        <w:rPr>
          <w:rFonts w:ascii="Bookman Old Style" w:eastAsia="Bookman Old Style" w:hAnsi="Bookman Old Style" w:cs="Bookman Old Style"/>
          <w:sz w:val="32"/>
          <w:szCs w:val="32"/>
        </w:rPr>
        <w:sectPr w:rsidR="00D8240A">
          <w:footerReference w:type="default" r:id="rId11"/>
          <w:pgSz w:w="11906" w:h="16838"/>
          <w:pgMar w:top="1440" w:right="1440" w:bottom="1440" w:left="1440" w:header="720" w:footer="720" w:gutter="0"/>
          <w:pgNumType w:start="1"/>
          <w:cols w:space="720"/>
        </w:sectPr>
      </w:pPr>
    </w:p>
    <w:p w14:paraId="7FD01311" w14:textId="77777777" w:rsidR="00D8240A"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1</w:t>
      </w:r>
    </w:p>
    <w:p w14:paraId="09A02660" w14:textId="0EE2725A" w:rsidR="00D8240A" w:rsidRPr="00954A1E" w:rsidRDefault="00000000" w:rsidP="00954A1E">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Introduction </w:t>
      </w:r>
    </w:p>
    <w:p w14:paraId="5DE4933A" w14:textId="4E079BDE" w:rsidR="00DA7F98" w:rsidRPr="00DA7F98" w:rsidRDefault="00000000" w:rsidP="00DA7F98">
      <w:pPr>
        <w:numPr>
          <w:ilvl w:val="1"/>
          <w:numId w:val="1"/>
        </w:numPr>
        <w:spacing w:before="120" w:after="120" w:line="360" w:lineRule="auto"/>
        <w:ind w:left="450" w:hanging="45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1CCBA4E1" w14:textId="55B1D991" w:rsidR="00DA7F98" w:rsidRPr="00DA7F98" w:rsidRDefault="00DA7F98" w:rsidP="00C84CAE">
      <w:pPr>
        <w:spacing w:before="120" w:after="120" w:line="360" w:lineRule="auto"/>
        <w:rPr>
          <w:rFonts w:ascii="Times New Roman" w:hAnsi="Times New Roman" w:cs="Times New Roman"/>
          <w:sz w:val="24"/>
          <w:szCs w:val="24"/>
        </w:rPr>
      </w:pPr>
      <w:r w:rsidRPr="00DA7F98">
        <w:rPr>
          <w:rFonts w:ascii="Times New Roman" w:hAnsi="Times New Roman" w:cs="Times New Roman"/>
          <w:sz w:val="24"/>
          <w:szCs w:val="24"/>
        </w:rPr>
        <w:t>In the digital age, e-commerce has become an integral part of our daily lives, transforming the way we shop and interact with products and services. Among the giants of this industry, Amazon stands out as a pioneering force, setting benchmarks for online retail with its vast inventory, user-friendly interface, and seamless customer experience. This project aims to replicate and analyze the core functionalities of an Amazon-like website, providing a comprehensive understanding of the key components that contribute to the success of such a platform.</w:t>
      </w:r>
    </w:p>
    <w:p w14:paraId="4B80FB18" w14:textId="77777777" w:rsidR="00DA7F98" w:rsidRPr="00DA7F98" w:rsidRDefault="00DA7F98" w:rsidP="00C84CAE">
      <w:pPr>
        <w:spacing w:before="120" w:after="120" w:line="360" w:lineRule="auto"/>
        <w:rPr>
          <w:rFonts w:ascii="Times New Roman" w:hAnsi="Times New Roman" w:cs="Times New Roman"/>
          <w:sz w:val="24"/>
          <w:szCs w:val="24"/>
        </w:rPr>
      </w:pPr>
      <w:r w:rsidRPr="00DA7F98">
        <w:rPr>
          <w:rFonts w:ascii="Times New Roman" w:hAnsi="Times New Roman" w:cs="Times New Roman"/>
          <w:sz w:val="24"/>
          <w:szCs w:val="24"/>
        </w:rPr>
        <w:t>This report will detail the various stages of the project, from initial planning and design to implementation and testing. It will cover the technologies and frameworks used, the architecture of the system, and the methodologies employed to ensure the project's success. Additionally, the report will discuss the lessons learned and potential areas for future improvement, providing a roadmap for those interested in developing similar e-commerce solutions.</w:t>
      </w:r>
    </w:p>
    <w:p w14:paraId="01440109" w14:textId="6E5889F8" w:rsidR="000A7989" w:rsidRPr="000A7989" w:rsidRDefault="000A7989" w:rsidP="000A7989">
      <w:pPr>
        <w:spacing w:before="120" w:after="120" w:line="360" w:lineRule="auto"/>
        <w:rPr>
          <w:rFonts w:ascii="Times New Roman" w:hAnsi="Times New Roman" w:cs="Times New Roman"/>
          <w:b/>
          <w:bCs/>
          <w:sz w:val="28"/>
          <w:szCs w:val="28"/>
        </w:rPr>
      </w:pPr>
      <w:r>
        <w:rPr>
          <w:rFonts w:ascii="Times New Roman" w:hAnsi="Times New Roman" w:cs="Times New Roman"/>
          <w:b/>
          <w:bCs/>
          <w:sz w:val="28"/>
          <w:szCs w:val="28"/>
        </w:rPr>
        <w:t>1.</w:t>
      </w:r>
      <w:r>
        <w:rPr>
          <w:rFonts w:ascii="Times New Roman" w:hAnsi="Times New Roman" w:cs="Times New Roman"/>
          <w:b/>
          <w:bCs/>
          <w:sz w:val="28"/>
          <w:szCs w:val="28"/>
        </w:rPr>
        <w:t>2</w:t>
      </w:r>
      <w:r>
        <w:rPr>
          <w:rFonts w:ascii="Times New Roman" w:hAnsi="Times New Roman" w:cs="Times New Roman"/>
          <w:b/>
          <w:bCs/>
          <w:sz w:val="28"/>
          <w:szCs w:val="28"/>
        </w:rPr>
        <w:t xml:space="preserve">  Objective</w:t>
      </w:r>
    </w:p>
    <w:p w14:paraId="7F2521D9" w14:textId="77777777" w:rsidR="00B77092" w:rsidRPr="00B77092" w:rsidRDefault="00B77092" w:rsidP="00C84CAE">
      <w:pPr>
        <w:spacing w:before="100" w:beforeAutospacing="1" w:after="100" w:afterAutospacing="1" w:line="360" w:lineRule="auto"/>
        <w:rPr>
          <w:rFonts w:ascii="Times New Roman" w:eastAsia="Times New Roman" w:hAnsi="Times New Roman" w:cs="Times New Roman"/>
          <w:sz w:val="24"/>
          <w:szCs w:val="24"/>
          <w:lang w:val="en-IN"/>
        </w:rPr>
      </w:pPr>
      <w:r w:rsidRPr="00B77092">
        <w:rPr>
          <w:rFonts w:ascii="Times New Roman" w:eastAsia="Times New Roman" w:hAnsi="Times New Roman" w:cs="Times New Roman"/>
          <w:sz w:val="24"/>
          <w:szCs w:val="24"/>
          <w:lang w:val="en-IN"/>
        </w:rPr>
        <w:t>The primary objective of this project is to develop an Amazon clone website that replicates essential features such as product catalog management, user authentication, secure payment processing, and efficient order management. By doing so, we aim to:</w:t>
      </w:r>
    </w:p>
    <w:p w14:paraId="4E907D2A" w14:textId="77777777" w:rsidR="00B77092" w:rsidRPr="00B77092" w:rsidRDefault="00B77092" w:rsidP="00C84CAE">
      <w:pPr>
        <w:numPr>
          <w:ilvl w:val="0"/>
          <w:numId w:val="8"/>
        </w:numPr>
        <w:spacing w:before="100" w:beforeAutospacing="1" w:after="100" w:afterAutospacing="1" w:line="360" w:lineRule="auto"/>
        <w:rPr>
          <w:rFonts w:ascii="Times New Roman" w:eastAsia="Times New Roman" w:hAnsi="Times New Roman" w:cs="Times New Roman"/>
          <w:sz w:val="24"/>
          <w:szCs w:val="24"/>
          <w:lang w:val="en-IN"/>
        </w:rPr>
      </w:pPr>
      <w:r w:rsidRPr="00B77092">
        <w:rPr>
          <w:rFonts w:ascii="Times New Roman" w:eastAsia="Times New Roman" w:hAnsi="Times New Roman" w:cs="Times New Roman"/>
          <w:sz w:val="24"/>
          <w:szCs w:val="24"/>
          <w:lang w:val="en-IN"/>
        </w:rPr>
        <w:t>Understand the architecture and technology stack required for building a large-scale e-commerce platform.</w:t>
      </w:r>
    </w:p>
    <w:p w14:paraId="181E8D80" w14:textId="77777777" w:rsidR="00B77092" w:rsidRPr="00B77092" w:rsidRDefault="00B77092" w:rsidP="00C84CAE">
      <w:pPr>
        <w:numPr>
          <w:ilvl w:val="0"/>
          <w:numId w:val="8"/>
        </w:numPr>
        <w:spacing w:before="100" w:beforeAutospacing="1" w:after="100" w:afterAutospacing="1" w:line="360" w:lineRule="auto"/>
        <w:rPr>
          <w:rFonts w:ascii="Times New Roman" w:eastAsia="Times New Roman" w:hAnsi="Times New Roman" w:cs="Times New Roman"/>
          <w:sz w:val="24"/>
          <w:szCs w:val="24"/>
          <w:lang w:val="en-IN"/>
        </w:rPr>
      </w:pPr>
      <w:r w:rsidRPr="00B77092">
        <w:rPr>
          <w:rFonts w:ascii="Times New Roman" w:eastAsia="Times New Roman" w:hAnsi="Times New Roman" w:cs="Times New Roman"/>
          <w:sz w:val="24"/>
          <w:szCs w:val="24"/>
          <w:lang w:val="en-IN"/>
        </w:rPr>
        <w:t>Gain hands-on experience in implementing key e-commerce functionalities.</w:t>
      </w:r>
    </w:p>
    <w:p w14:paraId="672727C9" w14:textId="77777777" w:rsidR="00B77092" w:rsidRPr="00B77092" w:rsidRDefault="00B77092" w:rsidP="00C84CAE">
      <w:pPr>
        <w:numPr>
          <w:ilvl w:val="0"/>
          <w:numId w:val="8"/>
        </w:numPr>
        <w:spacing w:before="100" w:beforeAutospacing="1" w:after="100" w:afterAutospacing="1" w:line="360" w:lineRule="auto"/>
        <w:rPr>
          <w:rFonts w:ascii="Times New Roman" w:eastAsia="Times New Roman" w:hAnsi="Times New Roman" w:cs="Times New Roman"/>
          <w:sz w:val="24"/>
          <w:szCs w:val="24"/>
          <w:lang w:val="en-IN"/>
        </w:rPr>
      </w:pPr>
      <w:r w:rsidRPr="00B77092">
        <w:rPr>
          <w:rFonts w:ascii="Times New Roman" w:eastAsia="Times New Roman" w:hAnsi="Times New Roman" w:cs="Times New Roman"/>
          <w:sz w:val="24"/>
          <w:szCs w:val="24"/>
          <w:lang w:val="en-IN"/>
        </w:rPr>
        <w:t>Address challenges related to scalability, security, and user experience in e-commerce development.</w:t>
      </w:r>
    </w:p>
    <w:p w14:paraId="642E4460" w14:textId="77777777" w:rsidR="00B77092" w:rsidRPr="00B77092" w:rsidRDefault="00B77092" w:rsidP="00C84CAE">
      <w:pPr>
        <w:numPr>
          <w:ilvl w:val="0"/>
          <w:numId w:val="8"/>
        </w:numPr>
        <w:spacing w:before="100" w:beforeAutospacing="1" w:after="100" w:afterAutospacing="1" w:line="360" w:lineRule="auto"/>
        <w:rPr>
          <w:rFonts w:ascii="Times New Roman" w:eastAsia="Times New Roman" w:hAnsi="Times New Roman" w:cs="Times New Roman"/>
          <w:sz w:val="24"/>
          <w:szCs w:val="24"/>
          <w:lang w:val="en-IN"/>
        </w:rPr>
      </w:pPr>
      <w:r w:rsidRPr="00B77092">
        <w:rPr>
          <w:rFonts w:ascii="Times New Roman" w:eastAsia="Times New Roman" w:hAnsi="Times New Roman" w:cs="Times New Roman"/>
          <w:sz w:val="24"/>
          <w:szCs w:val="24"/>
          <w:lang w:val="en-IN"/>
        </w:rPr>
        <w:t>Provide a practical foundation for future projects in web development and e-commerce.</w:t>
      </w:r>
    </w:p>
    <w:p w14:paraId="2E2D99C4" w14:textId="77777777" w:rsidR="00DA7F98" w:rsidRPr="00DA7F98" w:rsidRDefault="00DA7F98" w:rsidP="00C84CAE">
      <w:pPr>
        <w:spacing w:before="120" w:after="120" w:line="360" w:lineRule="auto"/>
        <w:rPr>
          <w:rFonts w:ascii="Times New Roman" w:hAnsi="Times New Roman" w:cs="Times New Roman"/>
          <w:sz w:val="24"/>
          <w:szCs w:val="24"/>
        </w:rPr>
      </w:pPr>
    </w:p>
    <w:p w14:paraId="2CAF66A5" w14:textId="2670CA13" w:rsidR="00D8240A" w:rsidRDefault="00DA7F98" w:rsidP="00C84CAE">
      <w:pPr>
        <w:spacing w:before="120" w:after="120" w:line="360" w:lineRule="auto"/>
        <w:rPr>
          <w:rFonts w:ascii="Times New Roman" w:hAnsi="Times New Roman" w:cs="Times New Roman"/>
          <w:sz w:val="24"/>
          <w:szCs w:val="24"/>
        </w:rPr>
      </w:pPr>
      <w:r w:rsidRPr="00DA7F98">
        <w:rPr>
          <w:rFonts w:ascii="Times New Roman" w:hAnsi="Times New Roman" w:cs="Times New Roman"/>
          <w:sz w:val="24"/>
          <w:szCs w:val="24"/>
        </w:rPr>
        <w:t>In conclusion, this project not only serves as a practical exercise in web development but also as an exploration of the dynamic and ever-evolving world of e-commerce. By creating an Amazon clone website, we aim to bridge the gap between theoretical knowledge and real-world application, equipping ourselves with the skills and understanding necessary to innovate and excel in the field of online retail.</w:t>
      </w:r>
      <w:r w:rsidR="00954A1E" w:rsidRPr="00954A1E">
        <w:rPr>
          <w:rFonts w:ascii="Times New Roman" w:hAnsi="Times New Roman" w:cs="Times New Roman"/>
          <w:sz w:val="24"/>
          <w:szCs w:val="24"/>
        </w:rPr>
        <w:t>at very large scale. This will make the process more effective with less time consuming. Sentiment analysis is gaining popularity for product evaluation, customer feedback, and understanding public demand.</w:t>
      </w:r>
    </w:p>
    <w:p w14:paraId="48EB0BF5" w14:textId="77777777" w:rsidR="006B1B5E" w:rsidRPr="00954A1E" w:rsidRDefault="006B1B5E" w:rsidP="00954A1E">
      <w:pPr>
        <w:spacing w:before="120" w:after="120" w:line="360" w:lineRule="auto"/>
        <w:jc w:val="both"/>
        <w:rPr>
          <w:rFonts w:ascii="Times New Roman" w:eastAsia="Times New Roman" w:hAnsi="Times New Roman" w:cs="Times New Roman"/>
          <w:sz w:val="24"/>
          <w:szCs w:val="24"/>
        </w:rPr>
      </w:pPr>
    </w:p>
    <w:p w14:paraId="50927768" w14:textId="465CB88D" w:rsidR="00D8240A" w:rsidRDefault="00D8240A">
      <w:pPr>
        <w:spacing w:line="480" w:lineRule="auto"/>
        <w:jc w:val="both"/>
        <w:rPr>
          <w:rFonts w:ascii="Times New Roman" w:eastAsia="Times New Roman" w:hAnsi="Times New Roman" w:cs="Times New Roman"/>
        </w:rPr>
      </w:pPr>
    </w:p>
    <w:p w14:paraId="1DFBAAFF" w14:textId="77777777" w:rsidR="00D8240A" w:rsidRDefault="00D8240A">
      <w:pPr>
        <w:spacing w:line="480" w:lineRule="auto"/>
        <w:jc w:val="both"/>
        <w:rPr>
          <w:rFonts w:ascii="Times New Roman" w:eastAsia="Times New Roman" w:hAnsi="Times New Roman" w:cs="Times New Roman"/>
        </w:rPr>
      </w:pPr>
    </w:p>
    <w:p w14:paraId="5ADBC6C9" w14:textId="68604057" w:rsidR="00D8240A" w:rsidRDefault="00954A1E">
      <w:pPr>
        <w:spacing w:line="480" w:lineRule="auto"/>
        <w:jc w:val="both"/>
        <w:rPr>
          <w:rFonts w:ascii="Bookman Old Style" w:eastAsia="Bookman Old Style" w:hAnsi="Bookman Old Style" w:cs="Bookman Old Style"/>
          <w:sz w:val="32"/>
          <w:szCs w:val="32"/>
        </w:rPr>
      </w:pPr>
      <w:r>
        <w:rPr>
          <w:rFonts w:ascii="Bookman Old Style" w:eastAsia="Bookman Old Style" w:hAnsi="Bookman Old Style" w:cs="Bookman Old Style"/>
          <w:noProof/>
          <w:sz w:val="32"/>
          <w:szCs w:val="32"/>
        </w:rPr>
        <mc:AlternateContent>
          <mc:Choice Requires="wps">
            <w:drawing>
              <wp:anchor distT="0" distB="0" distL="114300" distR="114300" simplePos="0" relativeHeight="251660288" behindDoc="0" locked="0" layoutInCell="1" allowOverlap="1" wp14:anchorId="4F912924" wp14:editId="5597D257">
                <wp:simplePos x="0" y="0"/>
                <wp:positionH relativeFrom="column">
                  <wp:posOffset>1676399</wp:posOffset>
                </wp:positionH>
                <wp:positionV relativeFrom="paragraph">
                  <wp:posOffset>1031574</wp:posOffset>
                </wp:positionV>
                <wp:extent cx="1867593" cy="1233470"/>
                <wp:effectExtent l="0" t="0" r="0" b="0"/>
                <wp:wrapTopAndBottom/>
                <wp:docPr id="1066548444" name="Rectangle 2"/>
                <wp:cNvGraphicFramePr/>
                <a:graphic xmlns:a="http://schemas.openxmlformats.org/drawingml/2006/main">
                  <a:graphicData uri="http://schemas.microsoft.com/office/word/2010/wordprocessingShape">
                    <wps:wsp>
                      <wps:cNvSpPr/>
                      <wps:spPr>
                        <a:xfrm>
                          <a:off x="0" y="0"/>
                          <a:ext cx="1867593" cy="1233470"/>
                        </a:xfrm>
                        <a:prstGeom prst="rect">
                          <a:avLst/>
                        </a:prstGeom>
                        <a:noFill/>
                        <a:ln>
                          <a:noFill/>
                        </a:ln>
                      </wps:spPr>
                      <wps:txbx>
                        <w:txbxContent>
                          <w:p w14:paraId="21FD00BB" w14:textId="77777777" w:rsidR="00D8240A" w:rsidRDefault="00D8240A">
                            <w:pPr>
                              <w:textDirection w:val="btLr"/>
                            </w:pPr>
                          </w:p>
                        </w:txbxContent>
                      </wps:txbx>
                      <wps:bodyPr spcFirstLastPara="1" wrap="square" lIns="91425" tIns="91425" rIns="91425" bIns="91425" anchor="ctr" anchorCtr="0">
                        <a:noAutofit/>
                      </wps:bodyPr>
                    </wps:wsp>
                  </a:graphicData>
                </a:graphic>
              </wp:anchor>
            </w:drawing>
          </mc:Choice>
          <mc:Fallback>
            <w:pict>
              <v:rect w14:anchorId="4F912924" id="Rectangle 2" o:spid="_x0000_s1027" style="position:absolute;left:0;text-align:left;margin-left:132pt;margin-top:81.25pt;width:147.05pt;height:97.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" filled="f" stroked="f">
                <v:textbox inset="2.53958mm,2.53958mm,2.53958mm,2.53958mm">
                  <w:txbxContent>
                    <w:p w14:paraId="21FD00BB" w14:textId="77777777" w:rsidR="00D8240A" w:rsidRDefault="00D8240A">
                      <w:pPr>
                        <w:textDirection w:val="btLr"/>
                      </w:pPr>
                    </w:p>
                  </w:txbxContent>
                </v:textbox>
                <w10:wrap type="topAndBottom"/>
              </v:rect>
            </w:pict>
          </mc:Fallback>
        </mc:AlternateContent>
      </w:r>
    </w:p>
    <w:p w14:paraId="3C65F82B" w14:textId="77777777" w:rsidR="00D8240A" w:rsidRDefault="00D8240A">
      <w:pPr>
        <w:spacing w:line="480" w:lineRule="auto"/>
        <w:jc w:val="both"/>
        <w:rPr>
          <w:rFonts w:ascii="Bookman Old Style" w:eastAsia="Bookman Old Style" w:hAnsi="Bookman Old Style" w:cs="Bookman Old Style"/>
          <w:sz w:val="32"/>
          <w:szCs w:val="32"/>
        </w:rPr>
      </w:pPr>
    </w:p>
    <w:p w14:paraId="2EEE59B9" w14:textId="77777777" w:rsidR="00D8240A" w:rsidRDefault="00D8240A">
      <w:pPr>
        <w:spacing w:line="480" w:lineRule="auto"/>
        <w:jc w:val="both"/>
        <w:rPr>
          <w:rFonts w:ascii="Bookman Old Style" w:eastAsia="Bookman Old Style" w:hAnsi="Bookman Old Style" w:cs="Bookman Old Style"/>
          <w:sz w:val="32"/>
          <w:szCs w:val="32"/>
        </w:rPr>
      </w:pPr>
    </w:p>
    <w:p w14:paraId="08F4C85B" w14:textId="77777777" w:rsidR="00D8240A" w:rsidRDefault="00D8240A">
      <w:pPr>
        <w:spacing w:line="480" w:lineRule="auto"/>
        <w:jc w:val="both"/>
        <w:rPr>
          <w:rFonts w:ascii="Bookman Old Style" w:eastAsia="Bookman Old Style" w:hAnsi="Bookman Old Style" w:cs="Bookman Old Style"/>
          <w:sz w:val="32"/>
          <w:szCs w:val="32"/>
        </w:rPr>
      </w:pPr>
    </w:p>
    <w:p w14:paraId="31B6FCBD" w14:textId="77777777" w:rsidR="00D8240A" w:rsidRDefault="00D8240A">
      <w:pPr>
        <w:spacing w:line="480" w:lineRule="auto"/>
        <w:jc w:val="both"/>
        <w:rPr>
          <w:rFonts w:ascii="Bookman Old Style" w:eastAsia="Bookman Old Style" w:hAnsi="Bookman Old Style" w:cs="Bookman Old Style"/>
          <w:sz w:val="32"/>
          <w:szCs w:val="32"/>
        </w:rPr>
      </w:pPr>
    </w:p>
    <w:p w14:paraId="540AA28B" w14:textId="77777777" w:rsidR="00D8240A" w:rsidRDefault="00D8240A">
      <w:pPr>
        <w:spacing w:line="480" w:lineRule="auto"/>
        <w:jc w:val="both"/>
        <w:rPr>
          <w:rFonts w:ascii="Bookman Old Style" w:eastAsia="Bookman Old Style" w:hAnsi="Bookman Old Style" w:cs="Bookman Old Style"/>
          <w:sz w:val="32"/>
          <w:szCs w:val="32"/>
        </w:rPr>
      </w:pPr>
    </w:p>
    <w:p w14:paraId="6777E49D" w14:textId="77777777" w:rsidR="00B0399C" w:rsidRDefault="00B0399C">
      <w:pPr>
        <w:spacing w:line="480" w:lineRule="auto"/>
        <w:jc w:val="both"/>
        <w:rPr>
          <w:rFonts w:ascii="Times New Roman" w:eastAsia="Times New Roman" w:hAnsi="Times New Roman" w:cs="Times New Roman"/>
          <w:b/>
          <w:sz w:val="28"/>
          <w:szCs w:val="28"/>
        </w:rPr>
      </w:pPr>
    </w:p>
    <w:p w14:paraId="0C1375EF" w14:textId="77777777" w:rsidR="00B77092" w:rsidRDefault="00B77092">
      <w:pPr>
        <w:spacing w:line="480" w:lineRule="auto"/>
        <w:jc w:val="both"/>
        <w:rPr>
          <w:rFonts w:ascii="Times New Roman" w:eastAsia="Times New Roman" w:hAnsi="Times New Roman" w:cs="Times New Roman"/>
          <w:b/>
          <w:sz w:val="28"/>
          <w:szCs w:val="28"/>
        </w:rPr>
      </w:pPr>
    </w:p>
    <w:p w14:paraId="55861F39" w14:textId="77777777" w:rsidR="00B77092" w:rsidRDefault="00B77092">
      <w:pPr>
        <w:spacing w:line="480" w:lineRule="auto"/>
        <w:jc w:val="both"/>
        <w:rPr>
          <w:rFonts w:ascii="Times New Roman" w:eastAsia="Times New Roman" w:hAnsi="Times New Roman" w:cs="Times New Roman"/>
          <w:b/>
          <w:sz w:val="28"/>
          <w:szCs w:val="28"/>
        </w:rPr>
      </w:pPr>
    </w:p>
    <w:p w14:paraId="65FE1E00" w14:textId="77777777" w:rsidR="00B77092" w:rsidRDefault="00B77092">
      <w:pPr>
        <w:spacing w:line="480" w:lineRule="auto"/>
        <w:jc w:val="both"/>
        <w:rPr>
          <w:rFonts w:ascii="Times New Roman" w:eastAsia="Times New Roman" w:hAnsi="Times New Roman" w:cs="Times New Roman"/>
          <w:b/>
          <w:sz w:val="28"/>
          <w:szCs w:val="28"/>
        </w:rPr>
      </w:pPr>
    </w:p>
    <w:p w14:paraId="370A9E11" w14:textId="77777777" w:rsidR="00D8240A"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2</w:t>
      </w:r>
    </w:p>
    <w:p w14:paraId="495C23FB" w14:textId="77777777" w:rsidR="008506E5" w:rsidRDefault="00000000" w:rsidP="008506E5">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Survey</w:t>
      </w:r>
    </w:p>
    <w:p w14:paraId="20BCF8A0" w14:textId="5F67B682" w:rsidR="00B77092" w:rsidRPr="00B77092" w:rsidRDefault="008506E5" w:rsidP="00C84CAE">
      <w:pPr>
        <w:spacing w:line="360" w:lineRule="auto"/>
        <w:rPr>
          <w:rFonts w:ascii="Times New Roman" w:hAnsi="Times New Roman" w:cs="Times New Roman"/>
          <w:sz w:val="24"/>
          <w:szCs w:val="24"/>
        </w:rPr>
      </w:pPr>
      <w:r w:rsidRPr="008506E5">
        <w:rPr>
          <w:rFonts w:ascii="Times New Roman" w:hAnsi="Times New Roman" w:cs="Times New Roman"/>
          <w:sz w:val="24"/>
          <w:szCs w:val="24"/>
        </w:rPr>
        <w:t xml:space="preserve">Literature review is an important aspect of this project since it helps in establishing familiarity with the topic. With the help of various literature review we can understand the current research in the respective field. It make things more clear and helps in greater focus to the research problem and understand the findings. </w:t>
      </w:r>
    </w:p>
    <w:p w14:paraId="0C9AD1B5" w14:textId="77777777" w:rsidR="00B77092" w:rsidRPr="00B77092" w:rsidRDefault="00B77092" w:rsidP="00C84CAE">
      <w:pPr>
        <w:spacing w:line="360" w:lineRule="auto"/>
        <w:jc w:val="both"/>
        <w:rPr>
          <w:rFonts w:ascii="Times New Roman" w:hAnsi="Times New Roman" w:cs="Times New Roman"/>
          <w:sz w:val="24"/>
          <w:szCs w:val="24"/>
        </w:rPr>
      </w:pPr>
      <w:r w:rsidRPr="00B77092">
        <w:rPr>
          <w:rFonts w:ascii="Times New Roman" w:hAnsi="Times New Roman" w:cs="Times New Roman"/>
          <w:sz w:val="24"/>
          <w:szCs w:val="24"/>
        </w:rPr>
        <w:t>E-commerce has significantly transformed the retail industry since its emergence in the late 1990s, facilitated by the rapid advancements in internet technology and the increasing demand for convenience among consumers. Early pioneers, such as Amazon and eBay, played a crucial role in shaping the online shopping landscape, offering consumers new and efficient platforms for purchasing goods and services (Laudon &amp; Traver, 2021).</w:t>
      </w:r>
    </w:p>
    <w:p w14:paraId="2A6BB1BC" w14:textId="77777777" w:rsidR="00B77092" w:rsidRPr="00B77092" w:rsidRDefault="00B77092" w:rsidP="00C84CAE">
      <w:pPr>
        <w:spacing w:line="360" w:lineRule="auto"/>
        <w:jc w:val="both"/>
        <w:rPr>
          <w:rFonts w:ascii="Times New Roman" w:hAnsi="Times New Roman" w:cs="Times New Roman"/>
          <w:sz w:val="24"/>
          <w:szCs w:val="24"/>
        </w:rPr>
      </w:pPr>
    </w:p>
    <w:p w14:paraId="008E3222" w14:textId="77777777" w:rsidR="00B77092" w:rsidRPr="00B77092" w:rsidRDefault="00B77092" w:rsidP="00C84CAE">
      <w:pPr>
        <w:spacing w:line="360" w:lineRule="auto"/>
        <w:jc w:val="both"/>
        <w:rPr>
          <w:rFonts w:ascii="Times New Roman" w:hAnsi="Times New Roman" w:cs="Times New Roman"/>
          <w:sz w:val="24"/>
          <w:szCs w:val="24"/>
        </w:rPr>
      </w:pPr>
      <w:r w:rsidRPr="00B77092">
        <w:rPr>
          <w:rFonts w:ascii="Times New Roman" w:hAnsi="Times New Roman" w:cs="Times New Roman"/>
          <w:sz w:val="24"/>
          <w:szCs w:val="24"/>
        </w:rPr>
        <w:t>Amazon's journey to becoming a global e-commerce leader can be attributed to several key factors. A customer-centric approach has been central to its strategy, with a focus on providing a seamless shopping experience through a vast product selection, competitive pricing, and efficient logistics. The company's continuous investment in cutting-edge technologies, such as artificial intelligence and data analytics, has further enhanced its ability to personalize the shopping experience and streamline its operations (Stone, 2013).</w:t>
      </w:r>
    </w:p>
    <w:p w14:paraId="6A26005A" w14:textId="77777777" w:rsidR="00B77092" w:rsidRPr="00B77092" w:rsidRDefault="00B77092" w:rsidP="00C84CAE">
      <w:pPr>
        <w:spacing w:line="360" w:lineRule="auto"/>
        <w:jc w:val="both"/>
        <w:rPr>
          <w:rFonts w:ascii="Times New Roman" w:hAnsi="Times New Roman" w:cs="Times New Roman"/>
          <w:sz w:val="24"/>
          <w:szCs w:val="24"/>
        </w:rPr>
      </w:pPr>
    </w:p>
    <w:p w14:paraId="4EE87585" w14:textId="77777777" w:rsidR="00B77092" w:rsidRPr="00B77092" w:rsidRDefault="00B77092" w:rsidP="00C84CAE">
      <w:pPr>
        <w:spacing w:line="360" w:lineRule="auto"/>
        <w:jc w:val="both"/>
        <w:rPr>
          <w:rFonts w:ascii="Times New Roman" w:hAnsi="Times New Roman" w:cs="Times New Roman"/>
          <w:sz w:val="24"/>
          <w:szCs w:val="24"/>
        </w:rPr>
      </w:pPr>
      <w:r w:rsidRPr="00B77092">
        <w:rPr>
          <w:rFonts w:ascii="Times New Roman" w:hAnsi="Times New Roman" w:cs="Times New Roman"/>
          <w:sz w:val="24"/>
          <w:szCs w:val="24"/>
        </w:rPr>
        <w:t>Developing a successful e-commerce platform involves integrating several critical components. User interface and user experience design are essential for engaging customers and ensuring a positive shopping experience. Simple navigation, responsive design, and personalized recommendations are vital aspects of a well-designed e-commerce site (Nielsen, 2012). Effective product catalog and inventory management ensure that products are organized and easily searchable, while real-time stock updates help optimize the supply chain (Ramaswamy &amp; Namakumari, 2018).</w:t>
      </w:r>
    </w:p>
    <w:p w14:paraId="46F13D77" w14:textId="77777777" w:rsidR="00B77092" w:rsidRPr="00B77092" w:rsidRDefault="00B77092" w:rsidP="00C84CAE">
      <w:pPr>
        <w:spacing w:line="360" w:lineRule="auto"/>
        <w:jc w:val="both"/>
        <w:rPr>
          <w:rFonts w:ascii="Times New Roman" w:hAnsi="Times New Roman" w:cs="Times New Roman"/>
          <w:sz w:val="24"/>
          <w:szCs w:val="24"/>
        </w:rPr>
      </w:pPr>
    </w:p>
    <w:p w14:paraId="2FCFE961" w14:textId="77777777" w:rsidR="00B77092" w:rsidRPr="00B77092" w:rsidRDefault="00B77092" w:rsidP="00C84CAE">
      <w:pPr>
        <w:spacing w:line="360" w:lineRule="auto"/>
        <w:jc w:val="both"/>
        <w:rPr>
          <w:rFonts w:ascii="Times New Roman" w:hAnsi="Times New Roman" w:cs="Times New Roman"/>
          <w:sz w:val="24"/>
          <w:szCs w:val="24"/>
        </w:rPr>
      </w:pPr>
      <w:r w:rsidRPr="00B77092">
        <w:rPr>
          <w:rFonts w:ascii="Times New Roman" w:hAnsi="Times New Roman" w:cs="Times New Roman"/>
          <w:sz w:val="24"/>
          <w:szCs w:val="24"/>
        </w:rPr>
        <w:t>Secure payment gateway integration is crucial for protecting sensitive customer information and gaining their trust. Encryption and tokenization are commonly used techniques to secure transactions, and compliance with standards like PCI-DSS helps maintain data integrity and prevent fraud (Kim &amp; Prabhakar, 2004). Efficient order fulfillment processes, supported by a well-coordinated logistics network, are also critical for timely delivery and customer satisfaction (Chopra &amp; Meindl, 2016).</w:t>
      </w:r>
    </w:p>
    <w:p w14:paraId="5638FE56" w14:textId="77777777" w:rsidR="00B77092" w:rsidRPr="00B77092" w:rsidRDefault="00B77092" w:rsidP="00C84CAE">
      <w:pPr>
        <w:spacing w:line="360" w:lineRule="auto"/>
        <w:jc w:val="both"/>
        <w:rPr>
          <w:rFonts w:ascii="Times New Roman" w:hAnsi="Times New Roman" w:cs="Times New Roman"/>
          <w:sz w:val="24"/>
          <w:szCs w:val="24"/>
        </w:rPr>
      </w:pPr>
    </w:p>
    <w:p w14:paraId="638209BF" w14:textId="77777777" w:rsidR="00B77092" w:rsidRPr="00B77092" w:rsidRDefault="00B77092" w:rsidP="00C84CAE">
      <w:pPr>
        <w:spacing w:line="360" w:lineRule="auto"/>
        <w:jc w:val="both"/>
        <w:rPr>
          <w:rFonts w:ascii="Times New Roman" w:hAnsi="Times New Roman" w:cs="Times New Roman"/>
          <w:sz w:val="24"/>
          <w:szCs w:val="24"/>
        </w:rPr>
      </w:pPr>
      <w:r w:rsidRPr="00B77092">
        <w:rPr>
          <w:rFonts w:ascii="Times New Roman" w:hAnsi="Times New Roman" w:cs="Times New Roman"/>
          <w:sz w:val="24"/>
          <w:szCs w:val="24"/>
        </w:rPr>
        <w:t>The choice of technology stack is fundamental to e-commerce development. Modern e-commerce platforms often use a combination of front-end and back-end technologies to provide a seamless user experience and robust performance. Popular front-end technologies include HTML, CSS, JavaScript, and frameworks like React and Angular, while back-end development may involve languages such as Python, Ruby, and Java, along with databases like MySQL, MongoDB, and PostgreSQL (MacDonald, 2020).</w:t>
      </w:r>
    </w:p>
    <w:p w14:paraId="0EBCE2CB" w14:textId="77777777" w:rsidR="00B77092" w:rsidRPr="00B77092" w:rsidRDefault="00B77092" w:rsidP="00C84CAE">
      <w:pPr>
        <w:spacing w:line="360" w:lineRule="auto"/>
        <w:jc w:val="both"/>
        <w:rPr>
          <w:rFonts w:ascii="Times New Roman" w:hAnsi="Times New Roman" w:cs="Times New Roman"/>
          <w:sz w:val="24"/>
          <w:szCs w:val="24"/>
        </w:rPr>
      </w:pPr>
    </w:p>
    <w:p w14:paraId="7F5549A1" w14:textId="77777777" w:rsidR="00B77092" w:rsidRPr="00B77092" w:rsidRDefault="00B77092" w:rsidP="00C84CAE">
      <w:pPr>
        <w:spacing w:line="360" w:lineRule="auto"/>
        <w:jc w:val="both"/>
        <w:rPr>
          <w:rFonts w:ascii="Times New Roman" w:hAnsi="Times New Roman" w:cs="Times New Roman"/>
          <w:sz w:val="24"/>
          <w:szCs w:val="24"/>
        </w:rPr>
      </w:pPr>
      <w:r w:rsidRPr="00B77092">
        <w:rPr>
          <w:rFonts w:ascii="Times New Roman" w:hAnsi="Times New Roman" w:cs="Times New Roman"/>
          <w:sz w:val="24"/>
          <w:szCs w:val="24"/>
        </w:rPr>
        <w:t>The e-commerce industry continues to evolve, presenting both challenges and opportunities. Cybersecurity threats, data privacy concerns, and the need for sustainable practices are increasingly important issues. However, emerging technologies such as blockchain, augmented reality, and artificial intelligence offer exciting possibilities for the future of e-commerce. These technologies have the potential to enhance transparency, personalize shopping experiences, and streamline operations, paving the way for the next generation of e-commerce platforms (PwC, 2019).</w:t>
      </w:r>
    </w:p>
    <w:p w14:paraId="05F6950F" w14:textId="77777777" w:rsidR="00B77092" w:rsidRPr="00B77092" w:rsidRDefault="00B77092" w:rsidP="00C84CAE">
      <w:pPr>
        <w:spacing w:line="360" w:lineRule="auto"/>
        <w:jc w:val="both"/>
        <w:rPr>
          <w:rFonts w:ascii="Times New Roman" w:hAnsi="Times New Roman" w:cs="Times New Roman"/>
          <w:sz w:val="24"/>
          <w:szCs w:val="24"/>
        </w:rPr>
      </w:pPr>
    </w:p>
    <w:p w14:paraId="3065988A" w14:textId="5FC125C2" w:rsidR="00D8240A" w:rsidRPr="00B77092" w:rsidRDefault="00B77092" w:rsidP="00C84CAE">
      <w:pPr>
        <w:spacing w:line="360" w:lineRule="auto"/>
        <w:jc w:val="both"/>
        <w:rPr>
          <w:rFonts w:ascii="Times New Roman" w:eastAsia="Times New Roman" w:hAnsi="Times New Roman" w:cs="Times New Roman"/>
          <w:sz w:val="24"/>
          <w:szCs w:val="24"/>
        </w:rPr>
      </w:pPr>
      <w:r w:rsidRPr="00B77092">
        <w:rPr>
          <w:rFonts w:ascii="Times New Roman" w:hAnsi="Times New Roman" w:cs="Times New Roman"/>
          <w:sz w:val="24"/>
          <w:szCs w:val="24"/>
        </w:rPr>
        <w:t>This literature survey provides a comprehensive overview of the key elements, challenges, and future trends in e-commerce development, with a particular focus on the success factors exemplified by Amazon. Understanding these aspects is essential for developing an Amazon clone website, as it enables the implementation of best practices and the creation of a robust, user-friendly e-commerce platform.</w:t>
      </w:r>
    </w:p>
    <w:p w14:paraId="4499ABE4" w14:textId="77777777" w:rsidR="00D8240A" w:rsidRDefault="00D8240A">
      <w:pPr>
        <w:spacing w:line="480" w:lineRule="auto"/>
        <w:jc w:val="both"/>
        <w:rPr>
          <w:rFonts w:ascii="Times New Roman" w:eastAsia="Times New Roman" w:hAnsi="Times New Roman" w:cs="Times New Roman"/>
          <w:b/>
          <w:sz w:val="32"/>
          <w:szCs w:val="32"/>
        </w:rPr>
      </w:pPr>
    </w:p>
    <w:p w14:paraId="31DD7F99" w14:textId="77777777" w:rsidR="00D8240A" w:rsidRDefault="00D8240A">
      <w:pPr>
        <w:spacing w:line="480" w:lineRule="auto"/>
        <w:jc w:val="both"/>
        <w:rPr>
          <w:rFonts w:ascii="Times New Roman" w:eastAsia="Times New Roman" w:hAnsi="Times New Roman" w:cs="Times New Roman"/>
          <w:b/>
          <w:sz w:val="32"/>
          <w:szCs w:val="32"/>
        </w:rPr>
      </w:pPr>
    </w:p>
    <w:p w14:paraId="71A8479B" w14:textId="77777777" w:rsidR="00C92D3F" w:rsidRDefault="00C92D3F">
      <w:pPr>
        <w:spacing w:line="480" w:lineRule="auto"/>
        <w:jc w:val="both"/>
        <w:rPr>
          <w:rFonts w:ascii="Times New Roman" w:eastAsia="Times New Roman" w:hAnsi="Times New Roman" w:cs="Times New Roman"/>
          <w:b/>
          <w:sz w:val="32"/>
          <w:szCs w:val="32"/>
        </w:rPr>
      </w:pPr>
    </w:p>
    <w:p w14:paraId="1974EE2C" w14:textId="77777777" w:rsidR="00D8240A" w:rsidRDefault="00D8240A">
      <w:pPr>
        <w:spacing w:line="480" w:lineRule="auto"/>
        <w:jc w:val="both"/>
        <w:rPr>
          <w:rFonts w:ascii="Times New Roman" w:eastAsia="Times New Roman" w:hAnsi="Times New Roman" w:cs="Times New Roman"/>
          <w:b/>
          <w:sz w:val="32"/>
          <w:szCs w:val="32"/>
        </w:rPr>
      </w:pPr>
    </w:p>
    <w:p w14:paraId="7707E4D3" w14:textId="77777777" w:rsidR="00C84CAE" w:rsidRDefault="00C84CAE">
      <w:pPr>
        <w:spacing w:line="480" w:lineRule="auto"/>
        <w:jc w:val="both"/>
        <w:rPr>
          <w:rFonts w:ascii="Times New Roman" w:eastAsia="Times New Roman" w:hAnsi="Times New Roman" w:cs="Times New Roman"/>
          <w:b/>
          <w:sz w:val="32"/>
          <w:szCs w:val="32"/>
        </w:rPr>
      </w:pPr>
    </w:p>
    <w:p w14:paraId="445D2BE2" w14:textId="77777777" w:rsidR="000700B5" w:rsidRDefault="000700B5">
      <w:pPr>
        <w:spacing w:line="480" w:lineRule="auto"/>
        <w:jc w:val="both"/>
        <w:rPr>
          <w:rFonts w:ascii="Times New Roman" w:eastAsia="Times New Roman" w:hAnsi="Times New Roman" w:cs="Times New Roman"/>
          <w:b/>
          <w:sz w:val="32"/>
          <w:szCs w:val="32"/>
        </w:rPr>
      </w:pPr>
    </w:p>
    <w:p w14:paraId="1885D9DA" w14:textId="77777777" w:rsidR="00D8240A"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3</w:t>
      </w:r>
    </w:p>
    <w:p w14:paraId="62033551" w14:textId="77777777" w:rsidR="00D8240A" w:rsidRDefault="00000000">
      <w:pPr>
        <w:spacing w:line="480" w:lineRule="auto"/>
        <w:ind w:left="2880" w:firstLine="72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Methodology </w:t>
      </w:r>
    </w:p>
    <w:p w14:paraId="55813F74" w14:textId="398F8E8B" w:rsidR="00C042DC" w:rsidRPr="00C042DC" w:rsidRDefault="00C042DC" w:rsidP="0030284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 O</w:t>
      </w:r>
      <w:r w:rsidRPr="00C042DC">
        <w:rPr>
          <w:rFonts w:ascii="Times New Roman" w:hAnsi="Times New Roman" w:cs="Times New Roman"/>
          <w:b/>
          <w:bCs/>
          <w:sz w:val="28"/>
          <w:szCs w:val="28"/>
        </w:rPr>
        <w:t xml:space="preserve">verview: </w:t>
      </w:r>
    </w:p>
    <w:p w14:paraId="3C91CF7B" w14:textId="1A3DF233" w:rsidR="00FE1C71" w:rsidRDefault="00C042DC" w:rsidP="00302846">
      <w:pPr>
        <w:spacing w:line="360" w:lineRule="auto"/>
        <w:jc w:val="both"/>
        <w:rPr>
          <w:rFonts w:ascii="Times New Roman" w:hAnsi="Times New Roman" w:cs="Times New Roman"/>
          <w:sz w:val="24"/>
          <w:szCs w:val="24"/>
        </w:rPr>
      </w:pPr>
      <w:r w:rsidRPr="00C042DC">
        <w:rPr>
          <w:rFonts w:ascii="Times New Roman" w:hAnsi="Times New Roman" w:cs="Times New Roman"/>
          <w:sz w:val="24"/>
          <w:szCs w:val="24"/>
        </w:rPr>
        <w:t>Our clone will allow users to register, login, add products to the shopping cart, remove product from the shopping cart. Our clone will permit only an . authenticated user to access the home page.</w:t>
      </w:r>
    </w:p>
    <w:p w14:paraId="57D79330" w14:textId="77777777" w:rsidR="00C042DC" w:rsidRPr="00C042DC" w:rsidRDefault="00C042DC" w:rsidP="00302846">
      <w:pPr>
        <w:spacing w:line="360" w:lineRule="auto"/>
        <w:jc w:val="both"/>
        <w:rPr>
          <w:rFonts w:ascii="Times New Roman" w:eastAsia="Times New Roman" w:hAnsi="Times New Roman" w:cs="Times New Roman"/>
          <w:b/>
          <w:sz w:val="24"/>
          <w:szCs w:val="24"/>
        </w:rPr>
      </w:pPr>
    </w:p>
    <w:p w14:paraId="3FECB04F" w14:textId="33A56C0B" w:rsidR="00FE1C71" w:rsidRPr="00C042DC" w:rsidRDefault="00C042DC" w:rsidP="00302846">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Project Architecture:</w:t>
      </w:r>
    </w:p>
    <w:p w14:paraId="0A83355C" w14:textId="5F60A64A" w:rsidR="00C042DC" w:rsidRDefault="00C042DC" w:rsidP="00302846">
      <w:pPr>
        <w:pStyle w:val="NormalWeb"/>
        <w:spacing w:line="360" w:lineRule="auto"/>
        <w:jc w:val="center"/>
      </w:pPr>
      <w:r>
        <w:rPr>
          <w:noProof/>
        </w:rPr>
        <w:drawing>
          <wp:inline distT="0" distB="0" distL="0" distR="0" wp14:anchorId="02081110" wp14:editId="78BF565A">
            <wp:extent cx="5731510" cy="1765935"/>
            <wp:effectExtent l="0" t="0" r="2540" b="5715"/>
            <wp:docPr id="374767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65935"/>
                    </a:xfrm>
                    <a:prstGeom prst="rect">
                      <a:avLst/>
                    </a:prstGeom>
                    <a:noFill/>
                    <a:ln>
                      <a:noFill/>
                    </a:ln>
                  </pic:spPr>
                </pic:pic>
              </a:graphicData>
            </a:graphic>
          </wp:inline>
        </w:drawing>
      </w:r>
    </w:p>
    <w:p w14:paraId="5AD78D20" w14:textId="09C9BD91" w:rsidR="00FE1C71" w:rsidRDefault="00C042DC" w:rsidP="00302846">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 3.1 Project Stages</w:t>
      </w:r>
    </w:p>
    <w:p w14:paraId="54DB71B8" w14:textId="4540D4A8" w:rsidR="0080756F" w:rsidRDefault="0080756F" w:rsidP="00302846">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3.3 Working Explanation</w:t>
      </w:r>
    </w:p>
    <w:p w14:paraId="1045C9C3" w14:textId="77777777" w:rsidR="0080756F" w:rsidRDefault="0080756F" w:rsidP="00302846">
      <w:pPr>
        <w:spacing w:line="360" w:lineRule="auto"/>
        <w:jc w:val="both"/>
        <w:rPr>
          <w:rFonts w:ascii="Times New Roman" w:hAnsi="Times New Roman" w:cs="Times New Roman"/>
          <w:sz w:val="24"/>
          <w:szCs w:val="24"/>
        </w:rPr>
      </w:pPr>
      <w:r w:rsidRPr="0080756F">
        <w:rPr>
          <w:rFonts w:ascii="Times New Roman" w:hAnsi="Times New Roman" w:cs="Times New Roman"/>
          <w:b/>
          <w:bCs/>
          <w:sz w:val="24"/>
          <w:szCs w:val="24"/>
        </w:rPr>
        <w:t>3</w:t>
      </w:r>
      <w:r w:rsidRPr="0080756F">
        <w:rPr>
          <w:rFonts w:ascii="Times New Roman" w:hAnsi="Times New Roman" w:cs="Times New Roman"/>
          <w:b/>
          <w:bCs/>
          <w:sz w:val="24"/>
          <w:szCs w:val="24"/>
        </w:rPr>
        <w:t>.</w:t>
      </w:r>
      <w:r w:rsidRPr="0080756F">
        <w:rPr>
          <w:rFonts w:ascii="Times New Roman" w:hAnsi="Times New Roman" w:cs="Times New Roman"/>
          <w:b/>
          <w:bCs/>
          <w:sz w:val="24"/>
          <w:szCs w:val="24"/>
        </w:rPr>
        <w:t>3</w:t>
      </w:r>
      <w:r w:rsidRPr="0080756F">
        <w:rPr>
          <w:rFonts w:ascii="Times New Roman" w:hAnsi="Times New Roman" w:cs="Times New Roman"/>
          <w:b/>
          <w:bCs/>
          <w:sz w:val="24"/>
          <w:szCs w:val="24"/>
        </w:rPr>
        <w:t>.</w:t>
      </w:r>
      <w:r w:rsidRPr="0080756F">
        <w:rPr>
          <w:rFonts w:ascii="Times New Roman" w:hAnsi="Times New Roman" w:cs="Times New Roman"/>
          <w:b/>
          <w:bCs/>
          <w:sz w:val="24"/>
          <w:szCs w:val="24"/>
        </w:rPr>
        <w:t>1</w:t>
      </w:r>
      <w:r w:rsidRPr="0080756F">
        <w:rPr>
          <w:rFonts w:ascii="Times New Roman" w:hAnsi="Times New Roman" w:cs="Times New Roman"/>
          <w:b/>
          <w:bCs/>
          <w:sz w:val="24"/>
          <w:szCs w:val="24"/>
        </w:rPr>
        <w:t xml:space="preserve"> Primary Goals</w:t>
      </w:r>
      <w:r>
        <w:rPr>
          <w:rFonts w:ascii="Times New Roman" w:hAnsi="Times New Roman" w:cs="Times New Roman"/>
          <w:b/>
          <w:bCs/>
          <w:sz w:val="24"/>
          <w:szCs w:val="24"/>
        </w:rPr>
        <w:t>:</w:t>
      </w:r>
      <w:r w:rsidRPr="0080756F">
        <w:rPr>
          <w:rFonts w:ascii="Times New Roman" w:hAnsi="Times New Roman" w:cs="Times New Roman"/>
          <w:sz w:val="24"/>
          <w:szCs w:val="24"/>
        </w:rPr>
        <w:t xml:space="preserve"> Create header/navigation bar to navigate between pages. Create a home page to display products. Create a login page for user login. Add functionalities like basket, 5 payment and authentication login. Now we’ve our react project dead setup. Now we can start making the amazon clone. </w:t>
      </w:r>
    </w:p>
    <w:p w14:paraId="3A8F6D56" w14:textId="753F8A92" w:rsidR="0080756F" w:rsidRDefault="0080756F" w:rsidP="00302846">
      <w:pPr>
        <w:spacing w:line="360" w:lineRule="auto"/>
        <w:jc w:val="both"/>
        <w:rPr>
          <w:rFonts w:ascii="Times New Roman" w:hAnsi="Times New Roman" w:cs="Times New Roman"/>
          <w:sz w:val="24"/>
          <w:szCs w:val="24"/>
        </w:rPr>
      </w:pPr>
      <w:r w:rsidRPr="0080756F">
        <w:rPr>
          <w:rFonts w:ascii="Times New Roman" w:hAnsi="Times New Roman" w:cs="Times New Roman"/>
          <w:b/>
          <w:bCs/>
          <w:sz w:val="24"/>
          <w:szCs w:val="24"/>
        </w:rPr>
        <w:t>3.</w:t>
      </w:r>
      <w:r w:rsidRPr="0080756F">
        <w:rPr>
          <w:rFonts w:ascii="Times New Roman" w:hAnsi="Times New Roman" w:cs="Times New Roman"/>
          <w:b/>
          <w:bCs/>
          <w:sz w:val="24"/>
          <w:szCs w:val="24"/>
        </w:rPr>
        <w:t>3.2</w:t>
      </w:r>
      <w:r w:rsidRPr="0080756F">
        <w:rPr>
          <w:rFonts w:ascii="Times New Roman" w:hAnsi="Times New Roman" w:cs="Times New Roman"/>
          <w:b/>
          <w:bCs/>
          <w:sz w:val="24"/>
          <w:szCs w:val="24"/>
        </w:rPr>
        <w:t xml:space="preserve"> Set React Router</w:t>
      </w:r>
      <w:r>
        <w:rPr>
          <w:rFonts w:ascii="Times New Roman" w:hAnsi="Times New Roman" w:cs="Times New Roman"/>
          <w:b/>
          <w:bCs/>
          <w:sz w:val="24"/>
          <w:szCs w:val="24"/>
        </w:rPr>
        <w:t>:</w:t>
      </w:r>
      <w:r w:rsidRPr="0080756F">
        <w:rPr>
          <w:rFonts w:ascii="Times New Roman" w:hAnsi="Times New Roman" w:cs="Times New Roman"/>
          <w:sz w:val="24"/>
          <w:szCs w:val="24"/>
        </w:rPr>
        <w:t xml:space="preserve"> A very necessary factor to contemplate during a React app is that the navigation(moving from one to another) of the users. Use this npm install react-router-dom. </w:t>
      </w:r>
      <w:r>
        <w:rPr>
          <w:rFonts w:ascii="Times New Roman" w:hAnsi="Times New Roman" w:cs="Times New Roman"/>
          <w:b/>
          <w:bCs/>
          <w:sz w:val="24"/>
          <w:szCs w:val="24"/>
        </w:rPr>
        <w:t>3.</w:t>
      </w:r>
      <w:r w:rsidRPr="0080756F">
        <w:rPr>
          <w:rFonts w:ascii="Times New Roman" w:hAnsi="Times New Roman" w:cs="Times New Roman"/>
          <w:b/>
          <w:bCs/>
          <w:sz w:val="24"/>
          <w:szCs w:val="24"/>
        </w:rPr>
        <w:t>3.</w:t>
      </w:r>
      <w:r>
        <w:rPr>
          <w:rFonts w:ascii="Times New Roman" w:hAnsi="Times New Roman" w:cs="Times New Roman"/>
          <w:b/>
          <w:bCs/>
          <w:sz w:val="24"/>
          <w:szCs w:val="24"/>
        </w:rPr>
        <w:t>3</w:t>
      </w:r>
      <w:r w:rsidRPr="0080756F">
        <w:rPr>
          <w:rFonts w:ascii="Times New Roman" w:hAnsi="Times New Roman" w:cs="Times New Roman"/>
          <w:b/>
          <w:bCs/>
          <w:sz w:val="24"/>
          <w:szCs w:val="24"/>
        </w:rPr>
        <w:t xml:space="preserve"> Creating the NavBar</w:t>
      </w:r>
      <w:r w:rsidRPr="0080756F">
        <w:rPr>
          <w:rFonts w:ascii="Times New Roman" w:hAnsi="Times New Roman" w:cs="Times New Roman"/>
          <w:sz w:val="24"/>
          <w:szCs w:val="24"/>
        </w:rPr>
        <w:t xml:space="preserve"> We are going to use a package for icons, and we need Material Icons to use them. So open your terminal and write the subsequent command. npm install @material-ui/core. </w:t>
      </w:r>
    </w:p>
    <w:p w14:paraId="5DF56BE3" w14:textId="42611929" w:rsidR="0080756F" w:rsidRDefault="0080756F" w:rsidP="00302846">
      <w:pPr>
        <w:spacing w:line="360" w:lineRule="auto"/>
        <w:jc w:val="both"/>
        <w:rPr>
          <w:rFonts w:ascii="Times New Roman" w:hAnsi="Times New Roman" w:cs="Times New Roman"/>
          <w:sz w:val="24"/>
          <w:szCs w:val="24"/>
        </w:rPr>
      </w:pPr>
      <w:r w:rsidRPr="0080756F">
        <w:rPr>
          <w:rFonts w:ascii="Times New Roman" w:hAnsi="Times New Roman" w:cs="Times New Roman"/>
          <w:b/>
          <w:bCs/>
          <w:sz w:val="24"/>
          <w:szCs w:val="24"/>
        </w:rPr>
        <w:t>3.3</w:t>
      </w:r>
      <w:r>
        <w:rPr>
          <w:rFonts w:ascii="Times New Roman" w:hAnsi="Times New Roman" w:cs="Times New Roman"/>
          <w:b/>
          <w:bCs/>
          <w:sz w:val="24"/>
          <w:szCs w:val="24"/>
        </w:rPr>
        <w:t>.4</w:t>
      </w:r>
      <w:r w:rsidRPr="0080756F">
        <w:rPr>
          <w:rFonts w:ascii="Times New Roman" w:hAnsi="Times New Roman" w:cs="Times New Roman"/>
          <w:b/>
          <w:bCs/>
          <w:sz w:val="24"/>
          <w:szCs w:val="24"/>
        </w:rPr>
        <w:t xml:space="preserve"> React Context</w:t>
      </w:r>
      <w:r>
        <w:rPr>
          <w:rFonts w:ascii="Times New Roman" w:hAnsi="Times New Roman" w:cs="Times New Roman"/>
          <w:b/>
          <w:bCs/>
          <w:sz w:val="24"/>
          <w:szCs w:val="24"/>
        </w:rPr>
        <w:t>:</w:t>
      </w:r>
      <w:r w:rsidRPr="0080756F">
        <w:rPr>
          <w:rFonts w:ascii="Times New Roman" w:hAnsi="Times New Roman" w:cs="Times New Roman"/>
          <w:sz w:val="24"/>
          <w:szCs w:val="24"/>
        </w:rPr>
        <w:t xml:space="preserve"> API The Context API may be an important part of React. It helps North American nation to form application level states and that we will get the information from those states through any part. There are many alternatives, one among them is revived. Setting up React API is additional of boiler plate. putting in place React Context API is more of a boilerplate and just about same in each project. </w:t>
      </w:r>
    </w:p>
    <w:p w14:paraId="65F1AC3A" w14:textId="220F2412" w:rsidR="0080756F" w:rsidRDefault="0080756F" w:rsidP="00302846">
      <w:pPr>
        <w:spacing w:line="360" w:lineRule="auto"/>
        <w:jc w:val="both"/>
        <w:rPr>
          <w:rFonts w:ascii="Times New Roman" w:hAnsi="Times New Roman" w:cs="Times New Roman"/>
          <w:sz w:val="24"/>
          <w:szCs w:val="24"/>
        </w:rPr>
      </w:pPr>
      <w:r w:rsidRPr="0080756F">
        <w:rPr>
          <w:rFonts w:ascii="Times New Roman" w:hAnsi="Times New Roman" w:cs="Times New Roman"/>
          <w:b/>
          <w:bCs/>
          <w:sz w:val="24"/>
          <w:szCs w:val="24"/>
        </w:rPr>
        <w:t>3.</w:t>
      </w:r>
      <w:r>
        <w:rPr>
          <w:rFonts w:ascii="Times New Roman" w:hAnsi="Times New Roman" w:cs="Times New Roman"/>
          <w:b/>
          <w:bCs/>
          <w:sz w:val="24"/>
          <w:szCs w:val="24"/>
        </w:rPr>
        <w:t>3.5</w:t>
      </w:r>
      <w:r w:rsidRPr="0080756F">
        <w:rPr>
          <w:rFonts w:ascii="Times New Roman" w:hAnsi="Times New Roman" w:cs="Times New Roman"/>
          <w:b/>
          <w:bCs/>
          <w:sz w:val="24"/>
          <w:szCs w:val="24"/>
        </w:rPr>
        <w:t xml:space="preserve"> FireBase</w:t>
      </w:r>
      <w:r>
        <w:rPr>
          <w:rFonts w:ascii="Times New Roman" w:hAnsi="Times New Roman" w:cs="Times New Roman"/>
          <w:b/>
          <w:bCs/>
          <w:sz w:val="24"/>
          <w:szCs w:val="24"/>
        </w:rPr>
        <w:t>:</w:t>
      </w:r>
      <w:r w:rsidRPr="0080756F">
        <w:rPr>
          <w:rFonts w:ascii="Times New Roman" w:hAnsi="Times New Roman" w:cs="Times New Roman"/>
          <w:sz w:val="24"/>
          <w:szCs w:val="24"/>
        </w:rPr>
        <w:t xml:space="preserve"> We use base of operations for user authentication. Firebase provides developers with servers, APIs and data store, all written thus generically that developers will modify it to suit most desires. It is user friendly In this article we will use the fire store to store our data. Next you will be directed to your Firebase projects pagelike the following:- </w:t>
      </w:r>
    </w:p>
    <w:p w14:paraId="71CD2CB3" w14:textId="77777777" w:rsidR="0080756F" w:rsidRDefault="0080756F" w:rsidP="00302846">
      <w:pPr>
        <w:spacing w:line="360" w:lineRule="auto"/>
        <w:jc w:val="both"/>
        <w:rPr>
          <w:rFonts w:ascii="Times New Roman" w:hAnsi="Times New Roman" w:cs="Times New Roman"/>
          <w:sz w:val="24"/>
          <w:szCs w:val="24"/>
        </w:rPr>
      </w:pPr>
      <w:r w:rsidRPr="0080756F">
        <w:rPr>
          <w:rFonts w:ascii="Times New Roman" w:hAnsi="Times New Roman" w:cs="Times New Roman"/>
          <w:sz w:val="24"/>
          <w:szCs w:val="24"/>
        </w:rPr>
        <w:t xml:space="preserve">step1:-Add the name of your project (amazon-clone) </w:t>
      </w:r>
    </w:p>
    <w:p w14:paraId="05EF24BD" w14:textId="77777777" w:rsidR="0080756F" w:rsidRDefault="0080756F" w:rsidP="00302846">
      <w:pPr>
        <w:spacing w:line="360" w:lineRule="auto"/>
        <w:jc w:val="both"/>
        <w:rPr>
          <w:rFonts w:ascii="Times New Roman" w:hAnsi="Times New Roman" w:cs="Times New Roman"/>
          <w:sz w:val="24"/>
          <w:szCs w:val="24"/>
        </w:rPr>
      </w:pPr>
      <w:r w:rsidRPr="0080756F">
        <w:rPr>
          <w:rFonts w:ascii="Times New Roman" w:hAnsi="Times New Roman" w:cs="Times New Roman"/>
          <w:sz w:val="24"/>
          <w:szCs w:val="24"/>
        </w:rPr>
        <w:t xml:space="preserve">step2:- check enable Google Analytics for this project and click continue </w:t>
      </w:r>
    </w:p>
    <w:p w14:paraId="036CDFC0" w14:textId="6738B7C6" w:rsidR="0080756F" w:rsidRPr="0080756F" w:rsidRDefault="0080756F" w:rsidP="00302846">
      <w:pPr>
        <w:spacing w:line="360" w:lineRule="auto"/>
        <w:jc w:val="both"/>
        <w:rPr>
          <w:rFonts w:ascii="Times New Roman" w:eastAsia="Times New Roman" w:hAnsi="Times New Roman" w:cs="Times New Roman"/>
          <w:bCs/>
          <w:sz w:val="24"/>
          <w:szCs w:val="24"/>
        </w:rPr>
      </w:pPr>
      <w:r w:rsidRPr="0080756F">
        <w:rPr>
          <w:rFonts w:ascii="Times New Roman" w:hAnsi="Times New Roman" w:cs="Times New Roman"/>
          <w:sz w:val="24"/>
          <w:szCs w:val="24"/>
        </w:rPr>
        <w:t>step3:- select default account for Firebase. After the Firebase project is successfully created, click on the web icon and follow the prompt to register your app. Next Install Firebase CLI . npm install -g Firebase-tools and continue to console. Next, click on the net icon and choose the con-fig possibility as follow:-</w:t>
      </w:r>
    </w:p>
    <w:p w14:paraId="4CDC6EEA" w14:textId="3F97E8CA" w:rsidR="00302846" w:rsidRDefault="00302846" w:rsidP="00302846">
      <w:pPr>
        <w:pStyle w:val="NormalWeb"/>
        <w:jc w:val="center"/>
      </w:pPr>
      <w:r>
        <w:rPr>
          <w:noProof/>
        </w:rPr>
        <w:drawing>
          <wp:inline distT="0" distB="0" distL="0" distR="0" wp14:anchorId="009F4960" wp14:editId="12C40B73">
            <wp:extent cx="5311140" cy="3386984"/>
            <wp:effectExtent l="0" t="0" r="3810" b="4445"/>
            <wp:docPr id="333158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8216" cy="3391497"/>
                    </a:xfrm>
                    <a:prstGeom prst="rect">
                      <a:avLst/>
                    </a:prstGeom>
                    <a:noFill/>
                    <a:ln>
                      <a:noFill/>
                    </a:ln>
                  </pic:spPr>
                </pic:pic>
              </a:graphicData>
            </a:graphic>
          </wp:inline>
        </w:drawing>
      </w:r>
    </w:p>
    <w:p w14:paraId="0D2324AB" w14:textId="1B2E6B9F" w:rsidR="00302846" w:rsidRDefault="00302846" w:rsidP="00302846">
      <w:pPr>
        <w:pStyle w:val="NormalWeb"/>
        <w:spacing w:line="360" w:lineRule="auto"/>
        <w:jc w:val="both"/>
      </w:pPr>
      <w:r>
        <w:t>Connect our projects to firebase install fire- -base in the project.</w:t>
      </w:r>
    </w:p>
    <w:p w14:paraId="161909E6" w14:textId="4AB4E9BD" w:rsidR="00302846" w:rsidRPr="00302846" w:rsidRDefault="00302846" w:rsidP="00302846">
      <w:pPr>
        <w:pStyle w:val="NormalWeb"/>
        <w:spacing w:line="360" w:lineRule="auto"/>
        <w:jc w:val="both"/>
        <w:rPr>
          <w:b/>
          <w:bCs/>
        </w:rPr>
      </w:pPr>
      <w:r>
        <w:rPr>
          <w:b/>
          <w:bCs/>
        </w:rPr>
        <w:t>3.3.6</w:t>
      </w:r>
      <w:r w:rsidRPr="00302846">
        <w:rPr>
          <w:b/>
          <w:bCs/>
        </w:rPr>
        <w:t xml:space="preserve"> React Hooks </w:t>
      </w:r>
    </w:p>
    <w:p w14:paraId="0AF9C98C" w14:textId="6C766BF8" w:rsidR="00302846" w:rsidRDefault="00302846" w:rsidP="00302846">
      <w:pPr>
        <w:pStyle w:val="NormalWeb"/>
        <w:spacing w:line="360" w:lineRule="auto"/>
        <w:jc w:val="both"/>
      </w:pPr>
      <w:r>
        <w:t>“Hooks square measure a brand new addition in React They let you use state and alternative React options without writing a category.”THE use State Hook The North American nation Estate hook permits us rouse state in our purposeful elements similar this. State school primarily based component. A use State hook takes the initial price of our state because the solely argument, associated it returns an array of 2 elements. the primary part is our stat variable and also the second part may be a function within which we are able to use the update the value of the state variable.</w:t>
      </w:r>
    </w:p>
    <w:p w14:paraId="3DE39EA1" w14:textId="7116D9C6" w:rsidR="00FE1C71" w:rsidRDefault="00FE1C71" w:rsidP="00302846">
      <w:pPr>
        <w:spacing w:line="480" w:lineRule="auto"/>
        <w:jc w:val="center"/>
        <w:rPr>
          <w:rFonts w:ascii="Times New Roman" w:eastAsia="Times New Roman" w:hAnsi="Times New Roman" w:cs="Times New Roman"/>
          <w:b/>
          <w:sz w:val="32"/>
          <w:szCs w:val="32"/>
        </w:rPr>
      </w:pPr>
    </w:p>
    <w:p w14:paraId="787779E7" w14:textId="77777777" w:rsidR="00FE1C71" w:rsidRDefault="00FE1C71">
      <w:pPr>
        <w:spacing w:line="480" w:lineRule="auto"/>
        <w:jc w:val="both"/>
        <w:rPr>
          <w:rFonts w:ascii="Times New Roman" w:eastAsia="Times New Roman" w:hAnsi="Times New Roman" w:cs="Times New Roman"/>
          <w:b/>
          <w:sz w:val="32"/>
          <w:szCs w:val="32"/>
        </w:rPr>
      </w:pPr>
    </w:p>
    <w:p w14:paraId="1C42D177" w14:textId="77777777" w:rsidR="00FE1C71" w:rsidRDefault="00FE1C71">
      <w:pPr>
        <w:spacing w:line="480" w:lineRule="auto"/>
        <w:jc w:val="both"/>
        <w:rPr>
          <w:rFonts w:ascii="Times New Roman" w:eastAsia="Times New Roman" w:hAnsi="Times New Roman" w:cs="Times New Roman"/>
          <w:b/>
          <w:sz w:val="32"/>
          <w:szCs w:val="32"/>
        </w:rPr>
      </w:pPr>
    </w:p>
    <w:p w14:paraId="72660496" w14:textId="77777777" w:rsidR="00FE1C71" w:rsidRDefault="00FE1C71">
      <w:pPr>
        <w:spacing w:line="480" w:lineRule="auto"/>
        <w:jc w:val="both"/>
        <w:rPr>
          <w:rFonts w:ascii="Times New Roman" w:eastAsia="Times New Roman" w:hAnsi="Times New Roman" w:cs="Times New Roman"/>
          <w:b/>
          <w:sz w:val="32"/>
          <w:szCs w:val="32"/>
        </w:rPr>
      </w:pPr>
    </w:p>
    <w:p w14:paraId="574B75D5" w14:textId="77777777" w:rsidR="00FE1C71" w:rsidRDefault="00FE1C71">
      <w:pPr>
        <w:spacing w:line="480" w:lineRule="auto"/>
        <w:jc w:val="both"/>
        <w:rPr>
          <w:rFonts w:ascii="Times New Roman" w:eastAsia="Times New Roman" w:hAnsi="Times New Roman" w:cs="Times New Roman"/>
          <w:b/>
          <w:sz w:val="32"/>
          <w:szCs w:val="32"/>
        </w:rPr>
      </w:pPr>
    </w:p>
    <w:p w14:paraId="291FD090" w14:textId="77777777" w:rsidR="00FE1C71" w:rsidRDefault="00FE1C71">
      <w:pPr>
        <w:spacing w:line="480" w:lineRule="auto"/>
        <w:jc w:val="both"/>
        <w:rPr>
          <w:rFonts w:ascii="Times New Roman" w:eastAsia="Times New Roman" w:hAnsi="Times New Roman" w:cs="Times New Roman"/>
          <w:b/>
          <w:sz w:val="32"/>
          <w:szCs w:val="32"/>
        </w:rPr>
      </w:pPr>
    </w:p>
    <w:p w14:paraId="30B72079" w14:textId="77777777" w:rsidR="00B0399C" w:rsidRDefault="00B0399C">
      <w:pPr>
        <w:spacing w:line="480" w:lineRule="auto"/>
        <w:jc w:val="both"/>
        <w:rPr>
          <w:rFonts w:ascii="Times New Roman" w:eastAsia="Times New Roman" w:hAnsi="Times New Roman" w:cs="Times New Roman"/>
          <w:b/>
          <w:sz w:val="32"/>
          <w:szCs w:val="32"/>
        </w:rPr>
      </w:pPr>
    </w:p>
    <w:p w14:paraId="4EBB0C44" w14:textId="77777777" w:rsidR="00302846" w:rsidRDefault="00302846">
      <w:pPr>
        <w:spacing w:line="480" w:lineRule="auto"/>
        <w:jc w:val="both"/>
        <w:rPr>
          <w:rFonts w:ascii="Times New Roman" w:eastAsia="Times New Roman" w:hAnsi="Times New Roman" w:cs="Times New Roman"/>
          <w:b/>
          <w:sz w:val="32"/>
          <w:szCs w:val="32"/>
        </w:rPr>
      </w:pPr>
    </w:p>
    <w:p w14:paraId="3B640C48" w14:textId="77777777" w:rsidR="00302846" w:rsidRDefault="00302846">
      <w:pPr>
        <w:spacing w:line="480" w:lineRule="auto"/>
        <w:jc w:val="both"/>
        <w:rPr>
          <w:rFonts w:ascii="Times New Roman" w:eastAsia="Times New Roman" w:hAnsi="Times New Roman" w:cs="Times New Roman"/>
          <w:b/>
          <w:sz w:val="32"/>
          <w:szCs w:val="32"/>
        </w:rPr>
      </w:pPr>
    </w:p>
    <w:p w14:paraId="6428D08D" w14:textId="77777777" w:rsidR="00302846" w:rsidRDefault="00302846">
      <w:pPr>
        <w:spacing w:line="480" w:lineRule="auto"/>
        <w:jc w:val="both"/>
        <w:rPr>
          <w:rFonts w:ascii="Times New Roman" w:eastAsia="Times New Roman" w:hAnsi="Times New Roman" w:cs="Times New Roman"/>
          <w:b/>
          <w:sz w:val="32"/>
          <w:szCs w:val="32"/>
        </w:rPr>
      </w:pPr>
    </w:p>
    <w:p w14:paraId="7C97392E" w14:textId="77777777" w:rsidR="00302846" w:rsidRDefault="00302846">
      <w:pPr>
        <w:spacing w:line="480" w:lineRule="auto"/>
        <w:jc w:val="both"/>
        <w:rPr>
          <w:rFonts w:ascii="Times New Roman" w:eastAsia="Times New Roman" w:hAnsi="Times New Roman" w:cs="Times New Roman"/>
          <w:b/>
          <w:sz w:val="32"/>
          <w:szCs w:val="32"/>
        </w:rPr>
      </w:pPr>
    </w:p>
    <w:p w14:paraId="6479F319" w14:textId="77777777" w:rsidR="00302846" w:rsidRDefault="00302846">
      <w:pPr>
        <w:spacing w:line="480" w:lineRule="auto"/>
        <w:jc w:val="both"/>
        <w:rPr>
          <w:rFonts w:ascii="Times New Roman" w:eastAsia="Times New Roman" w:hAnsi="Times New Roman" w:cs="Times New Roman"/>
          <w:b/>
          <w:sz w:val="32"/>
          <w:szCs w:val="32"/>
        </w:rPr>
      </w:pPr>
    </w:p>
    <w:p w14:paraId="21ABBE5D" w14:textId="77777777" w:rsidR="00302846" w:rsidRDefault="00302846">
      <w:pPr>
        <w:spacing w:line="480" w:lineRule="auto"/>
        <w:jc w:val="both"/>
        <w:rPr>
          <w:rFonts w:ascii="Times New Roman" w:eastAsia="Times New Roman" w:hAnsi="Times New Roman" w:cs="Times New Roman"/>
          <w:b/>
          <w:sz w:val="32"/>
          <w:szCs w:val="32"/>
        </w:rPr>
      </w:pPr>
    </w:p>
    <w:p w14:paraId="67058AA3" w14:textId="77777777" w:rsidR="00302846" w:rsidRDefault="00302846">
      <w:pPr>
        <w:spacing w:line="480" w:lineRule="auto"/>
        <w:jc w:val="both"/>
        <w:rPr>
          <w:rFonts w:ascii="Times New Roman" w:eastAsia="Times New Roman" w:hAnsi="Times New Roman" w:cs="Times New Roman"/>
          <w:b/>
          <w:sz w:val="32"/>
          <w:szCs w:val="32"/>
        </w:rPr>
      </w:pPr>
    </w:p>
    <w:p w14:paraId="72B214FC" w14:textId="77777777" w:rsidR="00302846" w:rsidRDefault="00302846">
      <w:pPr>
        <w:spacing w:line="480" w:lineRule="auto"/>
        <w:jc w:val="both"/>
        <w:rPr>
          <w:rFonts w:ascii="Times New Roman" w:eastAsia="Times New Roman" w:hAnsi="Times New Roman" w:cs="Times New Roman"/>
          <w:b/>
          <w:sz w:val="32"/>
          <w:szCs w:val="32"/>
        </w:rPr>
      </w:pPr>
    </w:p>
    <w:p w14:paraId="76B512D8" w14:textId="77777777" w:rsidR="00302846" w:rsidRDefault="00302846">
      <w:pPr>
        <w:spacing w:line="480" w:lineRule="auto"/>
        <w:jc w:val="both"/>
        <w:rPr>
          <w:rFonts w:ascii="Times New Roman" w:eastAsia="Times New Roman" w:hAnsi="Times New Roman" w:cs="Times New Roman"/>
          <w:b/>
          <w:sz w:val="32"/>
          <w:szCs w:val="32"/>
        </w:rPr>
      </w:pPr>
    </w:p>
    <w:p w14:paraId="04EB98C1" w14:textId="77777777" w:rsidR="00302846" w:rsidRDefault="00302846">
      <w:pPr>
        <w:spacing w:line="480" w:lineRule="auto"/>
        <w:jc w:val="both"/>
        <w:rPr>
          <w:rFonts w:ascii="Times New Roman" w:eastAsia="Times New Roman" w:hAnsi="Times New Roman" w:cs="Times New Roman"/>
          <w:b/>
          <w:sz w:val="32"/>
          <w:szCs w:val="32"/>
        </w:rPr>
      </w:pPr>
    </w:p>
    <w:p w14:paraId="1840B5E6" w14:textId="2013BFF0" w:rsidR="00D8240A"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4</w:t>
      </w:r>
    </w:p>
    <w:p w14:paraId="537F6228" w14:textId="5911C46B" w:rsidR="00D8240A" w:rsidRDefault="00000000" w:rsidP="003028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Result and Discussion</w:t>
      </w:r>
    </w:p>
    <w:p w14:paraId="06DBF5AA" w14:textId="580D6348" w:rsidR="00302846" w:rsidRDefault="00302846" w:rsidP="00302846">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Login Page</w:t>
      </w:r>
    </w:p>
    <w:p w14:paraId="682B6959" w14:textId="0A9941A3" w:rsidR="00302846" w:rsidRDefault="00302846" w:rsidP="00302846">
      <w:pPr>
        <w:pStyle w:val="NormalWeb"/>
      </w:pPr>
      <w:r>
        <w:rPr>
          <w:noProof/>
        </w:rPr>
        <w:drawing>
          <wp:inline distT="0" distB="0" distL="0" distR="0" wp14:anchorId="3BE8AC6B" wp14:editId="18FBAFF0">
            <wp:extent cx="5731510" cy="5279390"/>
            <wp:effectExtent l="0" t="0" r="2540" b="0"/>
            <wp:docPr id="2094988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279390"/>
                    </a:xfrm>
                    <a:prstGeom prst="rect">
                      <a:avLst/>
                    </a:prstGeom>
                    <a:noFill/>
                    <a:ln>
                      <a:noFill/>
                    </a:ln>
                  </pic:spPr>
                </pic:pic>
              </a:graphicData>
            </a:graphic>
          </wp:inline>
        </w:drawing>
      </w:r>
    </w:p>
    <w:p w14:paraId="33B0B61F" w14:textId="1A9CF83E" w:rsidR="000700B5" w:rsidRPr="000700B5" w:rsidRDefault="000700B5" w:rsidP="000700B5">
      <w:pPr>
        <w:pStyle w:val="NormalWeb"/>
        <w:jc w:val="center"/>
        <w:rPr>
          <w:b/>
          <w:bCs/>
          <w:sz w:val="20"/>
          <w:szCs w:val="20"/>
        </w:rPr>
      </w:pPr>
      <w:r>
        <w:rPr>
          <w:b/>
          <w:bCs/>
          <w:sz w:val="20"/>
          <w:szCs w:val="20"/>
        </w:rPr>
        <w:t>Fig. 4.1 Login Page</w:t>
      </w:r>
    </w:p>
    <w:p w14:paraId="148F417A" w14:textId="6B7FA7AD" w:rsidR="00202742" w:rsidRDefault="00202742" w:rsidP="00202742">
      <w:pPr>
        <w:pStyle w:val="NormalWeb"/>
        <w:jc w:val="center"/>
      </w:pPr>
      <w:r>
        <w:rPr>
          <w:noProof/>
        </w:rPr>
        <w:drawing>
          <wp:inline distT="0" distB="0" distL="0" distR="0" wp14:anchorId="441FD731" wp14:editId="1E0CC8CA">
            <wp:extent cx="3589020" cy="5829300"/>
            <wp:effectExtent l="0" t="0" r="0" b="0"/>
            <wp:docPr id="1098470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9020" cy="5829300"/>
                    </a:xfrm>
                    <a:prstGeom prst="rect">
                      <a:avLst/>
                    </a:prstGeom>
                    <a:noFill/>
                    <a:ln>
                      <a:noFill/>
                    </a:ln>
                  </pic:spPr>
                </pic:pic>
              </a:graphicData>
            </a:graphic>
          </wp:inline>
        </w:drawing>
      </w:r>
    </w:p>
    <w:p w14:paraId="1C82D3FE" w14:textId="2F078DC4" w:rsidR="00202742" w:rsidRPr="000700B5" w:rsidRDefault="000700B5" w:rsidP="00202742">
      <w:pPr>
        <w:pStyle w:val="NormalWeb"/>
        <w:jc w:val="center"/>
        <w:rPr>
          <w:b/>
          <w:bCs/>
          <w:sz w:val="20"/>
          <w:szCs w:val="20"/>
        </w:rPr>
      </w:pPr>
      <w:r>
        <w:rPr>
          <w:b/>
          <w:bCs/>
          <w:sz w:val="20"/>
          <w:szCs w:val="20"/>
        </w:rPr>
        <w:t>Fig. 4.2 Sign in</w:t>
      </w:r>
    </w:p>
    <w:p w14:paraId="6B483B7E" w14:textId="77777777" w:rsidR="00202742" w:rsidRDefault="00202742" w:rsidP="00202742">
      <w:pPr>
        <w:pStyle w:val="NormalWeb"/>
        <w:jc w:val="both"/>
        <w:rPr>
          <w:b/>
          <w:bCs/>
          <w:sz w:val="28"/>
          <w:szCs w:val="28"/>
        </w:rPr>
      </w:pPr>
    </w:p>
    <w:p w14:paraId="4594D704" w14:textId="77777777" w:rsidR="00202742" w:rsidRDefault="00202742" w:rsidP="00202742">
      <w:pPr>
        <w:pStyle w:val="NormalWeb"/>
        <w:jc w:val="both"/>
        <w:rPr>
          <w:b/>
          <w:bCs/>
          <w:sz w:val="28"/>
          <w:szCs w:val="28"/>
        </w:rPr>
      </w:pPr>
    </w:p>
    <w:p w14:paraId="5AF54CCE" w14:textId="77777777" w:rsidR="00202742" w:rsidRDefault="00202742" w:rsidP="00202742">
      <w:pPr>
        <w:pStyle w:val="NormalWeb"/>
        <w:jc w:val="both"/>
        <w:rPr>
          <w:b/>
          <w:bCs/>
          <w:sz w:val="28"/>
          <w:szCs w:val="28"/>
        </w:rPr>
      </w:pPr>
    </w:p>
    <w:p w14:paraId="322C5E91" w14:textId="77777777" w:rsidR="00202742" w:rsidRDefault="00202742" w:rsidP="00202742">
      <w:pPr>
        <w:pStyle w:val="NormalWeb"/>
        <w:jc w:val="both"/>
        <w:rPr>
          <w:b/>
          <w:bCs/>
          <w:sz w:val="28"/>
          <w:szCs w:val="28"/>
        </w:rPr>
      </w:pPr>
    </w:p>
    <w:p w14:paraId="619C2359" w14:textId="77777777" w:rsidR="00202742" w:rsidRDefault="00202742" w:rsidP="00202742">
      <w:pPr>
        <w:pStyle w:val="NormalWeb"/>
        <w:jc w:val="both"/>
        <w:rPr>
          <w:b/>
          <w:bCs/>
          <w:sz w:val="28"/>
          <w:szCs w:val="28"/>
        </w:rPr>
      </w:pPr>
    </w:p>
    <w:p w14:paraId="5DD1CCE5" w14:textId="77777777" w:rsidR="00202742" w:rsidRDefault="00202742" w:rsidP="00202742">
      <w:pPr>
        <w:pStyle w:val="NormalWeb"/>
        <w:jc w:val="both"/>
        <w:rPr>
          <w:b/>
          <w:bCs/>
          <w:sz w:val="28"/>
          <w:szCs w:val="28"/>
        </w:rPr>
      </w:pPr>
    </w:p>
    <w:p w14:paraId="4006EBA0" w14:textId="77777777" w:rsidR="00202742" w:rsidRDefault="00202742" w:rsidP="00202742">
      <w:pPr>
        <w:pStyle w:val="NormalWeb"/>
        <w:jc w:val="both"/>
        <w:rPr>
          <w:b/>
          <w:bCs/>
          <w:sz w:val="28"/>
          <w:szCs w:val="28"/>
        </w:rPr>
      </w:pPr>
    </w:p>
    <w:p w14:paraId="2D13E3DC" w14:textId="54AE5BDC" w:rsidR="00202742" w:rsidRDefault="00202742" w:rsidP="00202742">
      <w:pPr>
        <w:pStyle w:val="NormalWeb"/>
        <w:jc w:val="both"/>
        <w:rPr>
          <w:b/>
          <w:bCs/>
          <w:sz w:val="28"/>
          <w:szCs w:val="28"/>
        </w:rPr>
      </w:pPr>
      <w:r>
        <w:rPr>
          <w:b/>
          <w:bCs/>
          <w:sz w:val="28"/>
          <w:szCs w:val="28"/>
        </w:rPr>
        <w:t>Home Page</w:t>
      </w:r>
    </w:p>
    <w:p w14:paraId="6000A90C" w14:textId="090B9A9D" w:rsidR="00202742" w:rsidRDefault="00202742" w:rsidP="00202742">
      <w:pPr>
        <w:pStyle w:val="NormalWeb"/>
      </w:pPr>
      <w:r>
        <w:rPr>
          <w:noProof/>
        </w:rPr>
        <w:drawing>
          <wp:inline distT="0" distB="0" distL="0" distR="0" wp14:anchorId="0E18945F" wp14:editId="7ECFE831">
            <wp:extent cx="5731510" cy="3229610"/>
            <wp:effectExtent l="0" t="0" r="2540" b="8890"/>
            <wp:docPr id="1454350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6C0AF968" w14:textId="4B9C7860" w:rsidR="000700B5" w:rsidRPr="000700B5" w:rsidRDefault="000700B5" w:rsidP="000700B5">
      <w:pPr>
        <w:pStyle w:val="NormalWeb"/>
        <w:jc w:val="center"/>
        <w:rPr>
          <w:b/>
          <w:bCs/>
          <w:sz w:val="20"/>
          <w:szCs w:val="20"/>
        </w:rPr>
      </w:pPr>
      <w:r>
        <w:rPr>
          <w:b/>
          <w:bCs/>
          <w:sz w:val="20"/>
          <w:szCs w:val="20"/>
        </w:rPr>
        <w:t>Fig 4.3 Home Page</w:t>
      </w:r>
    </w:p>
    <w:p w14:paraId="20A8C7D1" w14:textId="0C3C7ED3" w:rsidR="00943FF3" w:rsidRPr="00943FF3" w:rsidRDefault="00943FF3" w:rsidP="00202742">
      <w:pPr>
        <w:pStyle w:val="NormalWeb"/>
        <w:rPr>
          <w:b/>
          <w:bCs/>
          <w:sz w:val="28"/>
          <w:szCs w:val="28"/>
        </w:rPr>
      </w:pPr>
      <w:r w:rsidRPr="00943FF3">
        <w:rPr>
          <w:b/>
          <w:bCs/>
          <w:sz w:val="28"/>
          <w:szCs w:val="28"/>
        </w:rPr>
        <w:t>List Page</w:t>
      </w:r>
    </w:p>
    <w:p w14:paraId="42AF1324" w14:textId="6745AA1D" w:rsidR="00943FF3" w:rsidRDefault="00943FF3" w:rsidP="00943FF3">
      <w:pPr>
        <w:pStyle w:val="NormalWeb"/>
      </w:pPr>
      <w:r>
        <w:rPr>
          <w:noProof/>
        </w:rPr>
        <w:drawing>
          <wp:inline distT="0" distB="0" distL="0" distR="0" wp14:anchorId="0C94C751" wp14:editId="37A24534">
            <wp:extent cx="5731510" cy="3253105"/>
            <wp:effectExtent l="0" t="0" r="2540" b="4445"/>
            <wp:docPr id="850631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53105"/>
                    </a:xfrm>
                    <a:prstGeom prst="rect">
                      <a:avLst/>
                    </a:prstGeom>
                    <a:noFill/>
                    <a:ln>
                      <a:noFill/>
                    </a:ln>
                  </pic:spPr>
                </pic:pic>
              </a:graphicData>
            </a:graphic>
          </wp:inline>
        </w:drawing>
      </w:r>
    </w:p>
    <w:p w14:paraId="5E332BD4" w14:textId="509DED46" w:rsidR="00943FF3" w:rsidRPr="000700B5" w:rsidRDefault="000700B5" w:rsidP="000700B5">
      <w:pPr>
        <w:pStyle w:val="NormalWeb"/>
        <w:jc w:val="center"/>
        <w:rPr>
          <w:b/>
          <w:bCs/>
          <w:sz w:val="20"/>
          <w:szCs w:val="20"/>
        </w:rPr>
      </w:pPr>
      <w:r>
        <w:rPr>
          <w:b/>
          <w:bCs/>
          <w:sz w:val="20"/>
          <w:szCs w:val="20"/>
        </w:rPr>
        <w:t>Fig 4.4 List Page</w:t>
      </w:r>
    </w:p>
    <w:p w14:paraId="6D80582F" w14:textId="77777777" w:rsidR="00943FF3" w:rsidRDefault="00943FF3" w:rsidP="00943FF3">
      <w:pPr>
        <w:pStyle w:val="NormalWeb"/>
      </w:pPr>
    </w:p>
    <w:p w14:paraId="2D500E5C" w14:textId="77777777" w:rsidR="00943FF3" w:rsidRDefault="00943FF3" w:rsidP="00943FF3">
      <w:pPr>
        <w:pStyle w:val="NormalWeb"/>
      </w:pPr>
    </w:p>
    <w:p w14:paraId="0494FA24" w14:textId="13BA4483" w:rsidR="00943FF3" w:rsidRPr="00943FF3" w:rsidRDefault="00943FF3" w:rsidP="00943FF3">
      <w:pPr>
        <w:pStyle w:val="NormalWeb"/>
        <w:rPr>
          <w:b/>
          <w:bCs/>
          <w:sz w:val="28"/>
          <w:szCs w:val="28"/>
        </w:rPr>
      </w:pPr>
      <w:r>
        <w:rPr>
          <w:b/>
          <w:bCs/>
          <w:sz w:val="28"/>
          <w:szCs w:val="28"/>
        </w:rPr>
        <w:t>Checkout Page</w:t>
      </w:r>
    </w:p>
    <w:p w14:paraId="15F384B7" w14:textId="3E2185C4" w:rsidR="00943FF3" w:rsidRDefault="00943FF3" w:rsidP="00943FF3">
      <w:pPr>
        <w:pStyle w:val="NormalWeb"/>
      </w:pPr>
      <w:r>
        <w:rPr>
          <w:noProof/>
        </w:rPr>
        <w:drawing>
          <wp:inline distT="0" distB="0" distL="0" distR="0" wp14:anchorId="2492271F" wp14:editId="0D6A328A">
            <wp:extent cx="5731510" cy="3249295"/>
            <wp:effectExtent l="0" t="0" r="2540" b="8255"/>
            <wp:docPr id="4210754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13E8561C" w14:textId="283DF6C5" w:rsidR="00202742" w:rsidRDefault="000700B5" w:rsidP="00202742">
      <w:pPr>
        <w:pStyle w:val="NormalWeb"/>
        <w:jc w:val="center"/>
        <w:rPr>
          <w:b/>
          <w:bCs/>
          <w:sz w:val="20"/>
          <w:szCs w:val="20"/>
        </w:rPr>
      </w:pPr>
      <w:r>
        <w:rPr>
          <w:b/>
          <w:bCs/>
          <w:sz w:val="20"/>
          <w:szCs w:val="20"/>
        </w:rPr>
        <w:t>Fig 4.5 Checkout Page</w:t>
      </w:r>
    </w:p>
    <w:p w14:paraId="6CE22B20" w14:textId="77777777" w:rsidR="000700B5" w:rsidRPr="000700B5" w:rsidRDefault="000700B5" w:rsidP="00202742">
      <w:pPr>
        <w:pStyle w:val="NormalWeb"/>
        <w:jc w:val="center"/>
        <w:rPr>
          <w:b/>
          <w:bCs/>
          <w:sz w:val="20"/>
          <w:szCs w:val="20"/>
        </w:rPr>
      </w:pPr>
    </w:p>
    <w:p w14:paraId="6BCD3A52" w14:textId="77777777" w:rsidR="000700B5" w:rsidRPr="000700B5" w:rsidRDefault="000700B5" w:rsidP="000700B5">
      <w:pPr>
        <w:pStyle w:val="NormalWeb"/>
        <w:jc w:val="both"/>
      </w:pPr>
      <w:r w:rsidRPr="000700B5">
        <w:t>The successful development of the Amazon clone website highlights several critical insights and considerations for building large-scale e-commerce platforms. Below are the key discussion points derived from the project:</w:t>
      </w:r>
    </w:p>
    <w:p w14:paraId="3B435E8A" w14:textId="77777777" w:rsidR="000700B5" w:rsidRPr="000700B5" w:rsidRDefault="000700B5" w:rsidP="000700B5">
      <w:pPr>
        <w:pStyle w:val="Heading4"/>
        <w:jc w:val="both"/>
        <w:rPr>
          <w:rFonts w:ascii="Times New Roman" w:hAnsi="Times New Roman" w:cs="Times New Roman"/>
          <w:b/>
          <w:bCs/>
          <w:i w:val="0"/>
          <w:iCs w:val="0"/>
          <w:sz w:val="24"/>
          <w:szCs w:val="24"/>
        </w:rPr>
      </w:pPr>
      <w:r w:rsidRPr="000700B5">
        <w:rPr>
          <w:rFonts w:ascii="Times New Roman" w:hAnsi="Times New Roman" w:cs="Times New Roman"/>
          <w:b/>
          <w:bCs/>
          <w:i w:val="0"/>
          <w:iCs w:val="0"/>
          <w:sz w:val="24"/>
          <w:szCs w:val="24"/>
        </w:rPr>
        <w:t>1. Importance of User Experience (UX)</w:t>
      </w:r>
    </w:p>
    <w:p w14:paraId="228EB82A" w14:textId="77777777" w:rsidR="000700B5" w:rsidRPr="000700B5" w:rsidRDefault="000700B5" w:rsidP="000700B5">
      <w:pPr>
        <w:pStyle w:val="NormalWeb"/>
        <w:jc w:val="both"/>
      </w:pPr>
      <w:r w:rsidRPr="000700B5">
        <w:t>The user experience is a vital aspect of e-commerce platforms. A seamless and intuitive UX can significantly enhance user satisfaction and retention. The use of React.js and responsive design principles ensured that the website is accessible and user-friendly across different devices, from desktops to mobile phones.</w:t>
      </w:r>
    </w:p>
    <w:p w14:paraId="583BE98A" w14:textId="77777777" w:rsidR="000700B5" w:rsidRPr="000700B5" w:rsidRDefault="000700B5" w:rsidP="000700B5">
      <w:pPr>
        <w:pStyle w:val="Heading4"/>
        <w:jc w:val="both"/>
        <w:rPr>
          <w:rFonts w:ascii="Times New Roman" w:hAnsi="Times New Roman" w:cs="Times New Roman"/>
          <w:b/>
          <w:bCs/>
          <w:i w:val="0"/>
          <w:iCs w:val="0"/>
          <w:sz w:val="24"/>
          <w:szCs w:val="24"/>
        </w:rPr>
      </w:pPr>
      <w:r w:rsidRPr="000700B5">
        <w:rPr>
          <w:rFonts w:ascii="Times New Roman" w:hAnsi="Times New Roman" w:cs="Times New Roman"/>
          <w:b/>
          <w:bCs/>
          <w:i w:val="0"/>
          <w:iCs w:val="0"/>
          <w:sz w:val="24"/>
          <w:szCs w:val="24"/>
        </w:rPr>
        <w:t>2. Security Considerations</w:t>
      </w:r>
    </w:p>
    <w:p w14:paraId="0D7B3B83" w14:textId="77777777" w:rsidR="000700B5" w:rsidRPr="000700B5" w:rsidRDefault="000700B5" w:rsidP="000700B5">
      <w:pPr>
        <w:pStyle w:val="NormalWeb"/>
        <w:jc w:val="both"/>
      </w:pPr>
      <w:r w:rsidRPr="000700B5">
        <w:t>Security is paramount in e-commerce, particularly for user authentication and payment processing. Implementing secure authentication mechanisms with JWT and integrating a reliable payment gateway like Stripe ensured that user data and transactions were protected. Future work could include further enhancements such as two-factor authentication (2FA) to add an extra layer of security.</w:t>
      </w:r>
    </w:p>
    <w:p w14:paraId="4BA6C50A" w14:textId="77777777" w:rsidR="000700B5" w:rsidRPr="000700B5" w:rsidRDefault="000700B5" w:rsidP="000700B5">
      <w:pPr>
        <w:pStyle w:val="Heading4"/>
        <w:jc w:val="both"/>
        <w:rPr>
          <w:rFonts w:ascii="Times New Roman" w:hAnsi="Times New Roman" w:cs="Times New Roman"/>
          <w:b/>
          <w:bCs/>
          <w:i w:val="0"/>
          <w:iCs w:val="0"/>
          <w:sz w:val="24"/>
          <w:szCs w:val="24"/>
        </w:rPr>
      </w:pPr>
      <w:r w:rsidRPr="000700B5">
        <w:rPr>
          <w:rFonts w:ascii="Times New Roman" w:hAnsi="Times New Roman" w:cs="Times New Roman"/>
          <w:b/>
          <w:bCs/>
          <w:i w:val="0"/>
          <w:iCs w:val="0"/>
          <w:sz w:val="24"/>
          <w:szCs w:val="24"/>
        </w:rPr>
        <w:t>3. Scalability and Performance</w:t>
      </w:r>
    </w:p>
    <w:p w14:paraId="57E1F02A" w14:textId="77777777" w:rsidR="000700B5" w:rsidRPr="000700B5" w:rsidRDefault="000700B5" w:rsidP="000700B5">
      <w:pPr>
        <w:pStyle w:val="NormalWeb"/>
        <w:jc w:val="both"/>
      </w:pPr>
      <w:r w:rsidRPr="000700B5">
        <w:t>Scalability is crucial for handling the dynamic nature of user traffic and transactions. The use of a scalable back-end architecture with Node.js and MongoDB proved effective in managing concurrent users and ensuring smooth performance. Implementing load balancing and database indexing are potential areas for future optimization to further enhance scalability.</w:t>
      </w:r>
    </w:p>
    <w:p w14:paraId="11C76BCE" w14:textId="77777777" w:rsidR="000700B5" w:rsidRPr="000700B5" w:rsidRDefault="000700B5" w:rsidP="000700B5">
      <w:pPr>
        <w:pStyle w:val="Heading4"/>
        <w:jc w:val="both"/>
        <w:rPr>
          <w:rFonts w:ascii="Times New Roman" w:hAnsi="Times New Roman" w:cs="Times New Roman"/>
          <w:b/>
          <w:bCs/>
          <w:i w:val="0"/>
          <w:iCs w:val="0"/>
          <w:sz w:val="24"/>
          <w:szCs w:val="24"/>
        </w:rPr>
      </w:pPr>
      <w:r w:rsidRPr="000700B5">
        <w:rPr>
          <w:rFonts w:ascii="Times New Roman" w:hAnsi="Times New Roman" w:cs="Times New Roman"/>
          <w:b/>
          <w:bCs/>
          <w:i w:val="0"/>
          <w:iCs w:val="0"/>
          <w:sz w:val="24"/>
          <w:szCs w:val="24"/>
        </w:rPr>
        <w:t>4. Integration Challenges</w:t>
      </w:r>
    </w:p>
    <w:p w14:paraId="2A7F6A92" w14:textId="77777777" w:rsidR="000700B5" w:rsidRPr="000700B5" w:rsidRDefault="000700B5" w:rsidP="000700B5">
      <w:pPr>
        <w:pStyle w:val="NormalWeb"/>
        <w:jc w:val="both"/>
      </w:pPr>
      <w:r w:rsidRPr="000700B5">
        <w:t>Integrating various components, such as the front-end with back-end services and third-party APIs (like Stripe for payments), presented challenges. Ensuring seamless data flow and handling edge cases, such as failed transactions or network issues, required thorough testing and debugging. Continuous integration (CI) and continuous deployment (CD) pipelines were valuable in automating testing and deployment, ensuring consistent and reliable updates.</w:t>
      </w:r>
    </w:p>
    <w:p w14:paraId="7528275F" w14:textId="77777777" w:rsidR="000700B5" w:rsidRPr="000700B5" w:rsidRDefault="000700B5" w:rsidP="000700B5">
      <w:pPr>
        <w:pStyle w:val="Heading4"/>
        <w:jc w:val="both"/>
        <w:rPr>
          <w:rFonts w:ascii="Times New Roman" w:hAnsi="Times New Roman" w:cs="Times New Roman"/>
          <w:b/>
          <w:bCs/>
          <w:i w:val="0"/>
          <w:iCs w:val="0"/>
          <w:sz w:val="24"/>
          <w:szCs w:val="24"/>
        </w:rPr>
      </w:pPr>
      <w:r w:rsidRPr="000700B5">
        <w:rPr>
          <w:rFonts w:ascii="Times New Roman" w:hAnsi="Times New Roman" w:cs="Times New Roman"/>
          <w:b/>
          <w:bCs/>
          <w:i w:val="0"/>
          <w:iCs w:val="0"/>
          <w:sz w:val="24"/>
          <w:szCs w:val="24"/>
        </w:rPr>
        <w:t>5. Future Enhancements</w:t>
      </w:r>
    </w:p>
    <w:p w14:paraId="207B5A87" w14:textId="77777777" w:rsidR="000700B5" w:rsidRPr="000700B5" w:rsidRDefault="000700B5" w:rsidP="000700B5">
      <w:pPr>
        <w:pStyle w:val="NormalWeb"/>
        <w:jc w:val="both"/>
      </w:pPr>
      <w:r w:rsidRPr="000700B5">
        <w:t>While the project achieved its primary objectives, there are several areas for future enhancements:</w:t>
      </w:r>
    </w:p>
    <w:p w14:paraId="374CBFFD" w14:textId="77777777" w:rsidR="000700B5" w:rsidRPr="000700B5" w:rsidRDefault="000700B5" w:rsidP="000700B5">
      <w:pPr>
        <w:numPr>
          <w:ilvl w:val="0"/>
          <w:numId w:val="9"/>
        </w:numPr>
        <w:spacing w:before="100" w:beforeAutospacing="1" w:after="100" w:afterAutospacing="1"/>
        <w:jc w:val="both"/>
        <w:rPr>
          <w:rFonts w:ascii="Times New Roman" w:hAnsi="Times New Roman" w:cs="Times New Roman"/>
          <w:sz w:val="24"/>
          <w:szCs w:val="24"/>
        </w:rPr>
      </w:pPr>
      <w:r w:rsidRPr="000700B5">
        <w:rPr>
          <w:rStyle w:val="Strong"/>
          <w:rFonts w:ascii="Times New Roman" w:hAnsi="Times New Roman" w:cs="Times New Roman"/>
          <w:sz w:val="24"/>
          <w:szCs w:val="24"/>
        </w:rPr>
        <w:t>Personalization:</w:t>
      </w:r>
      <w:r w:rsidRPr="000700B5">
        <w:rPr>
          <w:rFonts w:ascii="Times New Roman" w:hAnsi="Times New Roman" w:cs="Times New Roman"/>
          <w:sz w:val="24"/>
          <w:szCs w:val="24"/>
        </w:rPr>
        <w:t xml:space="preserve"> Implementing advanced recommendation systems using machine learning to personalize user experiences.</w:t>
      </w:r>
    </w:p>
    <w:p w14:paraId="166E29AD" w14:textId="77777777" w:rsidR="000700B5" w:rsidRPr="000700B5" w:rsidRDefault="000700B5" w:rsidP="000700B5">
      <w:pPr>
        <w:numPr>
          <w:ilvl w:val="0"/>
          <w:numId w:val="9"/>
        </w:numPr>
        <w:spacing w:before="100" w:beforeAutospacing="1" w:after="100" w:afterAutospacing="1"/>
        <w:jc w:val="both"/>
        <w:rPr>
          <w:rFonts w:ascii="Times New Roman" w:hAnsi="Times New Roman" w:cs="Times New Roman"/>
          <w:sz w:val="24"/>
          <w:szCs w:val="24"/>
        </w:rPr>
      </w:pPr>
      <w:r w:rsidRPr="000700B5">
        <w:rPr>
          <w:rStyle w:val="Strong"/>
          <w:rFonts w:ascii="Times New Roman" w:hAnsi="Times New Roman" w:cs="Times New Roman"/>
          <w:sz w:val="24"/>
          <w:szCs w:val="24"/>
        </w:rPr>
        <w:t>Mobile Application:</w:t>
      </w:r>
      <w:r w:rsidRPr="000700B5">
        <w:rPr>
          <w:rFonts w:ascii="Times New Roman" w:hAnsi="Times New Roman" w:cs="Times New Roman"/>
          <w:sz w:val="24"/>
          <w:szCs w:val="24"/>
        </w:rPr>
        <w:t xml:space="preserve"> Developing native mobile applications to complement the web platform and provide a more comprehensive shopping experience.</w:t>
      </w:r>
    </w:p>
    <w:p w14:paraId="1B418061" w14:textId="77777777" w:rsidR="000700B5" w:rsidRPr="000700B5" w:rsidRDefault="000700B5" w:rsidP="000700B5">
      <w:pPr>
        <w:numPr>
          <w:ilvl w:val="0"/>
          <w:numId w:val="9"/>
        </w:numPr>
        <w:spacing w:before="100" w:beforeAutospacing="1" w:after="100" w:afterAutospacing="1"/>
        <w:jc w:val="both"/>
        <w:rPr>
          <w:rFonts w:ascii="Times New Roman" w:hAnsi="Times New Roman" w:cs="Times New Roman"/>
          <w:sz w:val="24"/>
          <w:szCs w:val="24"/>
        </w:rPr>
      </w:pPr>
      <w:r w:rsidRPr="000700B5">
        <w:rPr>
          <w:rStyle w:val="Strong"/>
          <w:rFonts w:ascii="Times New Roman" w:hAnsi="Times New Roman" w:cs="Times New Roman"/>
          <w:sz w:val="24"/>
          <w:szCs w:val="24"/>
        </w:rPr>
        <w:t>Advanced Search:</w:t>
      </w:r>
      <w:r w:rsidRPr="000700B5">
        <w:rPr>
          <w:rFonts w:ascii="Times New Roman" w:hAnsi="Times New Roman" w:cs="Times New Roman"/>
          <w:sz w:val="24"/>
          <w:szCs w:val="24"/>
        </w:rPr>
        <w:t xml:space="preserve"> Enhancing search functionality with natural language processing (NLP) to better understand user queries and deliver relevant results.</w:t>
      </w:r>
    </w:p>
    <w:p w14:paraId="3AE6DB5C" w14:textId="77777777" w:rsidR="000700B5" w:rsidRPr="000700B5" w:rsidRDefault="000700B5" w:rsidP="000700B5">
      <w:pPr>
        <w:numPr>
          <w:ilvl w:val="0"/>
          <w:numId w:val="9"/>
        </w:numPr>
        <w:spacing w:before="100" w:beforeAutospacing="1" w:after="100" w:afterAutospacing="1"/>
        <w:jc w:val="both"/>
        <w:rPr>
          <w:rFonts w:ascii="Times New Roman" w:hAnsi="Times New Roman" w:cs="Times New Roman"/>
          <w:sz w:val="24"/>
          <w:szCs w:val="24"/>
        </w:rPr>
      </w:pPr>
      <w:r w:rsidRPr="000700B5">
        <w:rPr>
          <w:rStyle w:val="Strong"/>
          <w:rFonts w:ascii="Times New Roman" w:hAnsi="Times New Roman" w:cs="Times New Roman"/>
          <w:sz w:val="24"/>
          <w:szCs w:val="24"/>
        </w:rPr>
        <w:t>Analytics:</w:t>
      </w:r>
      <w:r w:rsidRPr="000700B5">
        <w:rPr>
          <w:rFonts w:ascii="Times New Roman" w:hAnsi="Times New Roman" w:cs="Times New Roman"/>
          <w:sz w:val="24"/>
          <w:szCs w:val="24"/>
        </w:rPr>
        <w:t xml:space="preserve"> Integrating advanced analytics to monitor user behavior, sales trends, and inventory levels for data-driven decision-making.</w:t>
      </w:r>
    </w:p>
    <w:p w14:paraId="457A3542" w14:textId="77777777" w:rsidR="000700B5" w:rsidRPr="000700B5" w:rsidRDefault="000700B5" w:rsidP="000700B5">
      <w:pPr>
        <w:numPr>
          <w:ilvl w:val="0"/>
          <w:numId w:val="9"/>
        </w:numPr>
        <w:spacing w:before="100" w:beforeAutospacing="1" w:after="100" w:afterAutospacing="1"/>
        <w:jc w:val="both"/>
        <w:rPr>
          <w:rFonts w:ascii="Times New Roman" w:hAnsi="Times New Roman" w:cs="Times New Roman"/>
          <w:sz w:val="24"/>
          <w:szCs w:val="24"/>
        </w:rPr>
      </w:pPr>
      <w:r w:rsidRPr="000700B5">
        <w:rPr>
          <w:rStyle w:val="Strong"/>
          <w:rFonts w:ascii="Times New Roman" w:hAnsi="Times New Roman" w:cs="Times New Roman"/>
          <w:sz w:val="24"/>
          <w:szCs w:val="24"/>
        </w:rPr>
        <w:t>AR Features:</w:t>
      </w:r>
      <w:r w:rsidRPr="000700B5">
        <w:rPr>
          <w:rFonts w:ascii="Times New Roman" w:hAnsi="Times New Roman" w:cs="Times New Roman"/>
          <w:sz w:val="24"/>
          <w:szCs w:val="24"/>
        </w:rPr>
        <w:t xml:space="preserve"> Exploring augmented reality (AR) to allow users to visualize products in their environment, improving the shopping experience for categories like furniture and apparel.</w:t>
      </w:r>
    </w:p>
    <w:p w14:paraId="5A4C6F80" w14:textId="77777777" w:rsidR="00302846" w:rsidRPr="00302846" w:rsidRDefault="00302846" w:rsidP="000700B5">
      <w:pPr>
        <w:spacing w:line="360" w:lineRule="auto"/>
        <w:jc w:val="both"/>
        <w:rPr>
          <w:rFonts w:ascii="Times New Roman" w:eastAsia="Times New Roman" w:hAnsi="Times New Roman" w:cs="Times New Roman"/>
          <w:b/>
          <w:sz w:val="28"/>
          <w:szCs w:val="28"/>
        </w:rPr>
      </w:pPr>
    </w:p>
    <w:p w14:paraId="24B11286" w14:textId="77777777" w:rsidR="000700B5" w:rsidRDefault="000700B5">
      <w:pPr>
        <w:spacing w:line="480" w:lineRule="auto"/>
        <w:jc w:val="both"/>
        <w:rPr>
          <w:rFonts w:ascii="Times New Roman" w:eastAsia="Times New Roman" w:hAnsi="Times New Roman" w:cs="Times New Roman"/>
          <w:b/>
          <w:sz w:val="32"/>
          <w:szCs w:val="32"/>
        </w:rPr>
      </w:pPr>
    </w:p>
    <w:p w14:paraId="4F12EB21" w14:textId="77777777" w:rsidR="000700B5" w:rsidRDefault="000700B5">
      <w:pPr>
        <w:spacing w:line="480" w:lineRule="auto"/>
        <w:jc w:val="both"/>
        <w:rPr>
          <w:rFonts w:ascii="Times New Roman" w:eastAsia="Times New Roman" w:hAnsi="Times New Roman" w:cs="Times New Roman"/>
          <w:b/>
          <w:sz w:val="32"/>
          <w:szCs w:val="32"/>
        </w:rPr>
      </w:pPr>
    </w:p>
    <w:p w14:paraId="7678202F" w14:textId="77777777" w:rsidR="000700B5" w:rsidRDefault="000700B5">
      <w:pPr>
        <w:spacing w:line="480" w:lineRule="auto"/>
        <w:jc w:val="both"/>
        <w:rPr>
          <w:rFonts w:ascii="Times New Roman" w:eastAsia="Times New Roman" w:hAnsi="Times New Roman" w:cs="Times New Roman"/>
          <w:b/>
          <w:sz w:val="32"/>
          <w:szCs w:val="32"/>
        </w:rPr>
      </w:pPr>
    </w:p>
    <w:p w14:paraId="0034860F" w14:textId="77777777" w:rsidR="000700B5" w:rsidRDefault="000700B5">
      <w:pPr>
        <w:spacing w:line="480" w:lineRule="auto"/>
        <w:jc w:val="both"/>
        <w:rPr>
          <w:rFonts w:ascii="Times New Roman" w:eastAsia="Times New Roman" w:hAnsi="Times New Roman" w:cs="Times New Roman"/>
          <w:b/>
          <w:sz w:val="32"/>
          <w:szCs w:val="32"/>
        </w:rPr>
      </w:pPr>
    </w:p>
    <w:p w14:paraId="12846C76" w14:textId="77777777" w:rsidR="000700B5" w:rsidRDefault="000700B5">
      <w:pPr>
        <w:spacing w:line="480" w:lineRule="auto"/>
        <w:jc w:val="both"/>
        <w:rPr>
          <w:rFonts w:ascii="Times New Roman" w:eastAsia="Times New Roman" w:hAnsi="Times New Roman" w:cs="Times New Roman"/>
          <w:b/>
          <w:sz w:val="32"/>
          <w:szCs w:val="32"/>
        </w:rPr>
      </w:pPr>
    </w:p>
    <w:p w14:paraId="74AC538F" w14:textId="77777777" w:rsidR="000700B5" w:rsidRDefault="000700B5">
      <w:pPr>
        <w:spacing w:line="480" w:lineRule="auto"/>
        <w:jc w:val="both"/>
        <w:rPr>
          <w:rFonts w:ascii="Times New Roman" w:eastAsia="Times New Roman" w:hAnsi="Times New Roman" w:cs="Times New Roman"/>
          <w:b/>
          <w:sz w:val="32"/>
          <w:szCs w:val="32"/>
        </w:rPr>
      </w:pPr>
    </w:p>
    <w:p w14:paraId="502FDC5F" w14:textId="77777777" w:rsidR="000700B5" w:rsidRDefault="000700B5">
      <w:pPr>
        <w:spacing w:line="480" w:lineRule="auto"/>
        <w:jc w:val="both"/>
        <w:rPr>
          <w:rFonts w:ascii="Times New Roman" w:eastAsia="Times New Roman" w:hAnsi="Times New Roman" w:cs="Times New Roman"/>
          <w:b/>
          <w:sz w:val="32"/>
          <w:szCs w:val="32"/>
        </w:rPr>
      </w:pPr>
    </w:p>
    <w:p w14:paraId="68F59FB3" w14:textId="77777777" w:rsidR="000700B5" w:rsidRDefault="000700B5">
      <w:pPr>
        <w:spacing w:line="480" w:lineRule="auto"/>
        <w:jc w:val="both"/>
        <w:rPr>
          <w:rFonts w:ascii="Times New Roman" w:eastAsia="Times New Roman" w:hAnsi="Times New Roman" w:cs="Times New Roman"/>
          <w:b/>
          <w:sz w:val="32"/>
          <w:szCs w:val="32"/>
        </w:rPr>
      </w:pPr>
    </w:p>
    <w:p w14:paraId="1E801690" w14:textId="77777777" w:rsidR="000700B5" w:rsidRDefault="000700B5">
      <w:pPr>
        <w:spacing w:line="480" w:lineRule="auto"/>
        <w:jc w:val="both"/>
        <w:rPr>
          <w:rFonts w:ascii="Times New Roman" w:eastAsia="Times New Roman" w:hAnsi="Times New Roman" w:cs="Times New Roman"/>
          <w:b/>
          <w:sz w:val="32"/>
          <w:szCs w:val="32"/>
        </w:rPr>
      </w:pPr>
    </w:p>
    <w:p w14:paraId="58E58088" w14:textId="3B9D5985" w:rsidR="00D8240A"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5</w:t>
      </w:r>
    </w:p>
    <w:p w14:paraId="7780BFBD" w14:textId="77777777" w:rsidR="00D8240A" w:rsidRDefault="00000000">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Conclusion and Future Work </w:t>
      </w:r>
    </w:p>
    <w:p w14:paraId="1537B619" w14:textId="55ACC79E" w:rsidR="00C84CAE" w:rsidRPr="00C84CAE" w:rsidRDefault="00C84CAE" w:rsidP="00C84CAE">
      <w:pPr>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w:t>
      </w:r>
      <w:r w:rsidRPr="00C84CAE">
        <w:rPr>
          <w:rFonts w:ascii="Times New Roman" w:eastAsia="Times New Roman" w:hAnsi="Times New Roman" w:cs="Times New Roman"/>
          <w:b/>
          <w:bCs/>
          <w:sz w:val="28"/>
          <w:szCs w:val="28"/>
        </w:rPr>
        <w:t xml:space="preserve"> Conclusion</w:t>
      </w:r>
    </w:p>
    <w:p w14:paraId="760F4503" w14:textId="41B5B0CE"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The development of an Amazon clone website offers valuable insights into the complexities and challenges of building a large-scale e-commerce platform. By replicating Amazon's core functionalities, we gained hands-on experience in various aspects of web development, including user interface design, back-end integration, database management, and secure payment processing. The project demonstrated the importance of a well-coordinated approach to planning, designing, developing, testing, and deploying an e-commerce solution.</w:t>
      </w:r>
    </w:p>
    <w:p w14:paraId="42D78B30"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Throughout this project, we addressed several critical challenges such as ensuring scalability, maintaining security, and enhancing user experience. The methodology outlined provided a structured framework to navigate these challenges, enabling us to build a robust and user-friendly e-commerce platform. The successful completion of this project highlights the feasibility of creating sophisticated e-commerce solutions by leveraging modern technologies and best practices.</w:t>
      </w:r>
    </w:p>
    <w:p w14:paraId="62037718" w14:textId="77777777" w:rsidR="00C84CAE" w:rsidRPr="00C84CAE" w:rsidRDefault="00C84CAE" w:rsidP="00C84CAE">
      <w:pPr>
        <w:spacing w:line="480" w:lineRule="auto"/>
        <w:jc w:val="center"/>
        <w:rPr>
          <w:rFonts w:ascii="Times New Roman" w:eastAsia="Times New Roman" w:hAnsi="Times New Roman" w:cs="Times New Roman"/>
          <w:b/>
          <w:bCs/>
          <w:sz w:val="28"/>
          <w:szCs w:val="28"/>
        </w:rPr>
      </w:pPr>
    </w:p>
    <w:p w14:paraId="2F41A59D" w14:textId="4E5A62B4" w:rsidR="00C84CAE" w:rsidRPr="00C84CAE" w:rsidRDefault="00C84CAE" w:rsidP="00C84CAE">
      <w:pPr>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w:t>
      </w:r>
      <w:r w:rsidRPr="00C84CAE">
        <w:rPr>
          <w:rFonts w:ascii="Times New Roman" w:eastAsia="Times New Roman" w:hAnsi="Times New Roman" w:cs="Times New Roman"/>
          <w:b/>
          <w:bCs/>
          <w:sz w:val="28"/>
          <w:szCs w:val="28"/>
        </w:rPr>
        <w:t xml:space="preserve"> Future Work</w:t>
      </w:r>
    </w:p>
    <w:p w14:paraId="05636534" w14:textId="1DF2A522" w:rsidR="00C84CAE" w:rsidRPr="007571DE" w:rsidRDefault="00C84CAE" w:rsidP="007571D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While the Amazon clone website developed in this project meets many essential requirements of an e-commerce platform, there are several areas for future improvement and expansion. Here are some recommendations for future work:</w:t>
      </w:r>
    </w:p>
    <w:p w14:paraId="512E34B0"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1. **Enhanced Personalization:**</w:t>
      </w:r>
    </w:p>
    <w:p w14:paraId="6EB981EA" w14:textId="00B5C0E1"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 xml:space="preserve">   - Implement advanced recommendation algorithms using machine learning to provide personalized product suggestions based on user behavior and preferences.</w:t>
      </w:r>
    </w:p>
    <w:p w14:paraId="5DB9D6D5"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2. **Mobile Application Development:**</w:t>
      </w:r>
    </w:p>
    <w:p w14:paraId="142A4542" w14:textId="57B51BB4"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 xml:space="preserve">   - Develop a mobile application for iOS and Android to complement the web platform, providing a seamless shopping experience across multiple devices.</w:t>
      </w:r>
    </w:p>
    <w:p w14:paraId="34AFBD49"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3. **Improved Search Functionality:**</w:t>
      </w:r>
    </w:p>
    <w:p w14:paraId="7B9E2EBC" w14:textId="59F4A96C" w:rsid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 xml:space="preserve">   - Enhance the search capabilities by integrating natural language processing (NLP) techniques to understand user queries better and provide more relevant search results.</w:t>
      </w:r>
    </w:p>
    <w:p w14:paraId="1FD1FDEB" w14:textId="77777777" w:rsidR="007571DE" w:rsidRPr="00C84CAE" w:rsidRDefault="007571DE" w:rsidP="00C84CAE">
      <w:pPr>
        <w:spacing w:line="360" w:lineRule="auto"/>
        <w:jc w:val="both"/>
        <w:rPr>
          <w:rFonts w:ascii="Times New Roman" w:eastAsia="Times New Roman" w:hAnsi="Times New Roman" w:cs="Times New Roman"/>
          <w:sz w:val="24"/>
          <w:szCs w:val="24"/>
        </w:rPr>
      </w:pPr>
    </w:p>
    <w:p w14:paraId="7E73D396" w14:textId="601F3050" w:rsidR="00C84CAE" w:rsidRPr="00C84CAE" w:rsidRDefault="007571DE" w:rsidP="00C84CA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C84CAE" w:rsidRPr="00C84CAE">
        <w:rPr>
          <w:rFonts w:ascii="Times New Roman" w:eastAsia="Times New Roman" w:hAnsi="Times New Roman" w:cs="Times New Roman"/>
          <w:sz w:val="24"/>
          <w:szCs w:val="24"/>
        </w:rPr>
        <w:t>. **Enhanced Customer Support:**</w:t>
      </w:r>
    </w:p>
    <w:p w14:paraId="3C8913E9"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 xml:space="preserve">   - Develop AI-powered chatbots to provide 24/7 customer support, addressing common queries and issues, and improving overall customer satisfaction.</w:t>
      </w:r>
    </w:p>
    <w:p w14:paraId="71CD9334" w14:textId="77777777" w:rsidR="00C84CAE" w:rsidRPr="00C84CAE" w:rsidRDefault="00C84CAE" w:rsidP="00C84CAE">
      <w:pPr>
        <w:spacing w:line="360" w:lineRule="auto"/>
        <w:jc w:val="both"/>
        <w:rPr>
          <w:rFonts w:ascii="Times New Roman" w:eastAsia="Times New Roman" w:hAnsi="Times New Roman" w:cs="Times New Roman"/>
          <w:sz w:val="24"/>
          <w:szCs w:val="24"/>
        </w:rPr>
      </w:pPr>
    </w:p>
    <w:p w14:paraId="76952F9E" w14:textId="7213DB85" w:rsidR="00C84CAE" w:rsidRPr="00C84CAE" w:rsidRDefault="007571DE" w:rsidP="00C84CA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C84CAE" w:rsidRPr="00C84CAE">
        <w:rPr>
          <w:rFonts w:ascii="Times New Roman" w:eastAsia="Times New Roman" w:hAnsi="Times New Roman" w:cs="Times New Roman"/>
          <w:sz w:val="24"/>
          <w:szCs w:val="24"/>
        </w:rPr>
        <w:t>. **Scalability and Performance Optimization:**</w:t>
      </w:r>
    </w:p>
    <w:p w14:paraId="5450B8CF"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 xml:space="preserve">   - Continuously monitor and optimize the platform’s performance to handle increased traffic and transactions as the user base grows.</w:t>
      </w:r>
    </w:p>
    <w:p w14:paraId="37CEB325" w14:textId="77777777" w:rsidR="00C84CAE" w:rsidRPr="00C84CAE" w:rsidRDefault="00C84CAE" w:rsidP="00C84CAE">
      <w:pPr>
        <w:spacing w:line="360" w:lineRule="auto"/>
        <w:jc w:val="both"/>
        <w:rPr>
          <w:rFonts w:ascii="Times New Roman" w:eastAsia="Times New Roman" w:hAnsi="Times New Roman" w:cs="Times New Roman"/>
          <w:sz w:val="24"/>
          <w:szCs w:val="24"/>
        </w:rPr>
      </w:pPr>
    </w:p>
    <w:p w14:paraId="0FBB5308" w14:textId="24A27824" w:rsidR="00C84CAE" w:rsidRPr="00C84CAE" w:rsidRDefault="007571DE" w:rsidP="00C84CA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C84CAE" w:rsidRPr="00C84CAE">
        <w:rPr>
          <w:rFonts w:ascii="Times New Roman" w:eastAsia="Times New Roman" w:hAnsi="Times New Roman" w:cs="Times New Roman"/>
          <w:sz w:val="24"/>
          <w:szCs w:val="24"/>
        </w:rPr>
        <w:t>. **Globalization and Localization:**</w:t>
      </w:r>
    </w:p>
    <w:p w14:paraId="206D236A" w14:textId="77777777" w:rsidR="00C84CAE"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 xml:space="preserve">    - Expand the platform’s capabilities to support multiple languages and currencies, enabling the website to cater to a global audience.</w:t>
      </w:r>
    </w:p>
    <w:p w14:paraId="15F45441" w14:textId="77777777" w:rsidR="00C84CAE" w:rsidRPr="00C84CAE" w:rsidRDefault="00C84CAE" w:rsidP="00C84CAE">
      <w:pPr>
        <w:spacing w:line="360" w:lineRule="auto"/>
        <w:jc w:val="both"/>
        <w:rPr>
          <w:rFonts w:ascii="Times New Roman" w:eastAsia="Times New Roman" w:hAnsi="Times New Roman" w:cs="Times New Roman"/>
          <w:sz w:val="24"/>
          <w:szCs w:val="24"/>
        </w:rPr>
      </w:pPr>
    </w:p>
    <w:p w14:paraId="7BA6E5ED" w14:textId="595104AC" w:rsidR="00D8240A" w:rsidRPr="00C84CAE" w:rsidRDefault="00C84CAE" w:rsidP="00C84CAE">
      <w:pPr>
        <w:spacing w:line="360" w:lineRule="auto"/>
        <w:jc w:val="both"/>
        <w:rPr>
          <w:rFonts w:ascii="Times New Roman" w:eastAsia="Times New Roman" w:hAnsi="Times New Roman" w:cs="Times New Roman"/>
          <w:sz w:val="24"/>
          <w:szCs w:val="24"/>
        </w:rPr>
      </w:pPr>
      <w:r w:rsidRPr="00C84CAE">
        <w:rPr>
          <w:rFonts w:ascii="Times New Roman" w:eastAsia="Times New Roman" w:hAnsi="Times New Roman" w:cs="Times New Roman"/>
          <w:sz w:val="24"/>
          <w:szCs w:val="24"/>
        </w:rPr>
        <w:t>By pursuing these future enhancements, the Amazon clone website can evolve into a more sophisticated and competitive e-commerce platform. Continuous innovation and adoption of emerging technologies will be crucial in maintaining relevance and providing an exceptional shopping experience in the dynamic world of e-commerce.</w:t>
      </w:r>
    </w:p>
    <w:p w14:paraId="4CCFA7BD" w14:textId="77777777" w:rsidR="00D8240A" w:rsidRDefault="00D8240A">
      <w:pPr>
        <w:spacing w:line="480" w:lineRule="auto"/>
        <w:jc w:val="center"/>
        <w:rPr>
          <w:rFonts w:ascii="Times New Roman" w:eastAsia="Times New Roman" w:hAnsi="Times New Roman" w:cs="Times New Roman"/>
          <w:b/>
          <w:sz w:val="32"/>
          <w:szCs w:val="32"/>
        </w:rPr>
      </w:pPr>
    </w:p>
    <w:p w14:paraId="5562D434" w14:textId="77777777" w:rsidR="00D8240A" w:rsidRDefault="00D8240A">
      <w:pPr>
        <w:spacing w:line="480" w:lineRule="auto"/>
        <w:jc w:val="center"/>
        <w:rPr>
          <w:rFonts w:ascii="Times New Roman" w:eastAsia="Times New Roman" w:hAnsi="Times New Roman" w:cs="Times New Roman"/>
          <w:b/>
          <w:sz w:val="32"/>
          <w:szCs w:val="32"/>
        </w:rPr>
      </w:pPr>
    </w:p>
    <w:p w14:paraId="4B73A0DD" w14:textId="77777777" w:rsidR="00D8240A" w:rsidRDefault="00D8240A">
      <w:pPr>
        <w:spacing w:line="480" w:lineRule="auto"/>
        <w:jc w:val="center"/>
        <w:rPr>
          <w:rFonts w:ascii="Times New Roman" w:eastAsia="Times New Roman" w:hAnsi="Times New Roman" w:cs="Times New Roman"/>
          <w:b/>
          <w:sz w:val="32"/>
          <w:szCs w:val="32"/>
        </w:rPr>
      </w:pPr>
    </w:p>
    <w:p w14:paraId="2DEF0D30" w14:textId="77777777" w:rsidR="00D8240A" w:rsidRDefault="00D8240A">
      <w:pPr>
        <w:spacing w:line="480" w:lineRule="auto"/>
        <w:jc w:val="center"/>
        <w:rPr>
          <w:rFonts w:ascii="Times New Roman" w:eastAsia="Times New Roman" w:hAnsi="Times New Roman" w:cs="Times New Roman"/>
          <w:b/>
          <w:sz w:val="32"/>
          <w:szCs w:val="32"/>
        </w:rPr>
      </w:pPr>
    </w:p>
    <w:p w14:paraId="46D9A82E" w14:textId="77777777" w:rsidR="00D8240A" w:rsidRDefault="00D8240A">
      <w:pPr>
        <w:spacing w:line="480" w:lineRule="auto"/>
        <w:jc w:val="center"/>
        <w:rPr>
          <w:rFonts w:ascii="Times New Roman" w:eastAsia="Times New Roman" w:hAnsi="Times New Roman" w:cs="Times New Roman"/>
          <w:b/>
          <w:sz w:val="32"/>
          <w:szCs w:val="32"/>
        </w:rPr>
      </w:pPr>
    </w:p>
    <w:p w14:paraId="2715B9F7" w14:textId="77777777" w:rsidR="00D8240A" w:rsidRDefault="00D8240A">
      <w:pPr>
        <w:spacing w:line="480" w:lineRule="auto"/>
        <w:jc w:val="center"/>
        <w:rPr>
          <w:rFonts w:ascii="Times New Roman" w:eastAsia="Times New Roman" w:hAnsi="Times New Roman" w:cs="Times New Roman"/>
          <w:b/>
          <w:sz w:val="32"/>
          <w:szCs w:val="32"/>
        </w:rPr>
      </w:pPr>
    </w:p>
    <w:p w14:paraId="078BF6A0" w14:textId="77777777" w:rsidR="00D8240A" w:rsidRDefault="00D8240A">
      <w:pPr>
        <w:spacing w:line="480" w:lineRule="auto"/>
        <w:jc w:val="center"/>
        <w:rPr>
          <w:rFonts w:ascii="Times New Roman" w:eastAsia="Times New Roman" w:hAnsi="Times New Roman" w:cs="Times New Roman"/>
          <w:b/>
          <w:sz w:val="32"/>
          <w:szCs w:val="32"/>
        </w:rPr>
      </w:pPr>
    </w:p>
    <w:p w14:paraId="1F810CF4" w14:textId="77777777" w:rsidR="00D8240A" w:rsidRDefault="00D8240A">
      <w:pPr>
        <w:spacing w:line="480" w:lineRule="auto"/>
        <w:jc w:val="center"/>
        <w:rPr>
          <w:rFonts w:ascii="Times New Roman" w:eastAsia="Times New Roman" w:hAnsi="Times New Roman" w:cs="Times New Roman"/>
          <w:b/>
          <w:sz w:val="32"/>
          <w:szCs w:val="32"/>
        </w:rPr>
      </w:pPr>
    </w:p>
    <w:p w14:paraId="34DAA24A" w14:textId="77777777" w:rsidR="00D8240A" w:rsidRDefault="00D8240A">
      <w:pPr>
        <w:spacing w:line="480" w:lineRule="auto"/>
        <w:jc w:val="center"/>
        <w:rPr>
          <w:rFonts w:ascii="Times New Roman" w:eastAsia="Times New Roman" w:hAnsi="Times New Roman" w:cs="Times New Roman"/>
          <w:b/>
          <w:sz w:val="32"/>
          <w:szCs w:val="32"/>
        </w:rPr>
      </w:pPr>
    </w:p>
    <w:p w14:paraId="3E0EB51B" w14:textId="77777777" w:rsidR="00C84CAE" w:rsidRDefault="00C84CAE">
      <w:pPr>
        <w:spacing w:line="480" w:lineRule="auto"/>
        <w:jc w:val="both"/>
        <w:rPr>
          <w:rFonts w:ascii="Times New Roman" w:eastAsia="Times New Roman" w:hAnsi="Times New Roman" w:cs="Times New Roman"/>
          <w:b/>
          <w:sz w:val="32"/>
          <w:szCs w:val="32"/>
        </w:rPr>
      </w:pPr>
    </w:p>
    <w:p w14:paraId="050F28CA" w14:textId="435DF2D1" w:rsidR="00D8240A" w:rsidRDefault="0000000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68F0EB6F" w14:textId="77777777" w:rsidR="007571DE"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1</w:t>
      </w:r>
      <w:r w:rsidRPr="007571DE">
        <w:rPr>
          <w:rFonts w:ascii="Times New Roman" w:hAnsi="Times New Roman" w:cs="Times New Roman"/>
        </w:rPr>
        <w:t xml:space="preserve">] </w:t>
      </w:r>
      <w:r w:rsidR="00C84CAE" w:rsidRPr="007571DE">
        <w:rPr>
          <w:rFonts w:ascii="Times New Roman" w:hAnsi="Times New Roman" w:cs="Times New Roman"/>
        </w:rPr>
        <w:t xml:space="preserve">Laudon, K. C., &amp; Traver, C. G. (2021). </w:t>
      </w:r>
      <w:r w:rsidR="00C84CAE" w:rsidRPr="007571DE">
        <w:rPr>
          <w:rStyle w:val="Emphasis"/>
          <w:rFonts w:ascii="Times New Roman" w:hAnsi="Times New Roman" w:cs="Times New Roman"/>
        </w:rPr>
        <w:t>E-Commerce 2021: Business, Technology, Society</w:t>
      </w:r>
      <w:r w:rsidR="00C84CAE" w:rsidRPr="007571DE">
        <w:rPr>
          <w:rFonts w:ascii="Times New Roman" w:hAnsi="Times New Roman" w:cs="Times New Roman"/>
        </w:rPr>
        <w:t>. Pearson.</w:t>
      </w:r>
      <w:r w:rsidR="00C84CAE" w:rsidRPr="007571DE">
        <w:rPr>
          <w:rFonts w:ascii="Times New Roman" w:hAnsi="Times New Roman" w:cs="Times New Roman"/>
        </w:rPr>
        <w:t xml:space="preserve"> </w:t>
      </w:r>
    </w:p>
    <w:p w14:paraId="3B13660E" w14:textId="75B98359" w:rsidR="007571DE"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2</w:t>
      </w:r>
      <w:r w:rsidRPr="007571DE">
        <w:rPr>
          <w:rFonts w:ascii="Times New Roman" w:hAnsi="Times New Roman" w:cs="Times New Roman"/>
        </w:rPr>
        <w:t xml:space="preserve">] </w:t>
      </w:r>
      <w:r w:rsidR="00C84CAE" w:rsidRPr="007571DE">
        <w:rPr>
          <w:rFonts w:ascii="Times New Roman" w:hAnsi="Times New Roman" w:cs="Times New Roman"/>
        </w:rPr>
        <w:t xml:space="preserve">Stone, B. (2013). </w:t>
      </w:r>
      <w:r w:rsidR="00C84CAE" w:rsidRPr="007571DE">
        <w:rPr>
          <w:rStyle w:val="Emphasis"/>
          <w:rFonts w:ascii="Times New Roman" w:hAnsi="Times New Roman" w:cs="Times New Roman"/>
        </w:rPr>
        <w:t>The Everything Store: Jeff Bezos and the Age of Amazon</w:t>
      </w:r>
      <w:r w:rsidR="00C84CAE" w:rsidRPr="007571DE">
        <w:rPr>
          <w:rFonts w:ascii="Times New Roman" w:hAnsi="Times New Roman" w:cs="Times New Roman"/>
        </w:rPr>
        <w:t>. Little, Brown and Company.</w:t>
      </w:r>
      <w:r w:rsidR="00C84CAE" w:rsidRPr="007571DE">
        <w:rPr>
          <w:rFonts w:ascii="Times New Roman" w:hAnsi="Times New Roman" w:cs="Times New Roman"/>
        </w:rPr>
        <w:t xml:space="preserve"> </w:t>
      </w:r>
    </w:p>
    <w:p w14:paraId="68D85126" w14:textId="19F0A75A" w:rsidR="000767AF"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3</w:t>
      </w:r>
      <w:r w:rsidRPr="007571DE">
        <w:rPr>
          <w:rFonts w:ascii="Times New Roman" w:hAnsi="Times New Roman" w:cs="Times New Roman"/>
        </w:rPr>
        <w:t xml:space="preserve">] </w:t>
      </w:r>
      <w:r w:rsidR="007571DE" w:rsidRPr="007571DE">
        <w:rPr>
          <w:rFonts w:ascii="Times New Roman" w:hAnsi="Times New Roman" w:cs="Times New Roman"/>
        </w:rPr>
        <w:t xml:space="preserve">Nielsen, J. (2012). </w:t>
      </w:r>
      <w:r w:rsidR="007571DE" w:rsidRPr="007571DE">
        <w:rPr>
          <w:rStyle w:val="Emphasis"/>
          <w:rFonts w:ascii="Times New Roman" w:hAnsi="Times New Roman" w:cs="Times New Roman"/>
        </w:rPr>
        <w:t>Usability Engineering</w:t>
      </w:r>
      <w:r w:rsidR="007571DE" w:rsidRPr="007571DE">
        <w:rPr>
          <w:rFonts w:ascii="Times New Roman" w:hAnsi="Times New Roman" w:cs="Times New Roman"/>
        </w:rPr>
        <w:t>. Morgan Kaufmann.</w:t>
      </w:r>
      <w:r w:rsidRPr="007571DE">
        <w:rPr>
          <w:rFonts w:ascii="Times New Roman" w:hAnsi="Times New Roman" w:cs="Times New Roman"/>
        </w:rPr>
        <w:t xml:space="preserve"> </w:t>
      </w:r>
    </w:p>
    <w:p w14:paraId="2A7871F4" w14:textId="30A14680" w:rsidR="000767AF"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4</w:t>
      </w:r>
      <w:r w:rsidRPr="007571DE">
        <w:rPr>
          <w:rFonts w:ascii="Times New Roman" w:hAnsi="Times New Roman" w:cs="Times New Roman"/>
        </w:rPr>
        <w:t xml:space="preserve">] </w:t>
      </w:r>
      <w:r w:rsidR="007571DE" w:rsidRPr="007571DE">
        <w:rPr>
          <w:rFonts w:ascii="Times New Roman" w:hAnsi="Times New Roman" w:cs="Times New Roman"/>
        </w:rPr>
        <w:t xml:space="preserve">Ramaswamy, V., &amp; Namakumari, S. (2018). </w:t>
      </w:r>
      <w:r w:rsidR="007571DE" w:rsidRPr="007571DE">
        <w:rPr>
          <w:rStyle w:val="Emphasis"/>
          <w:rFonts w:ascii="Times New Roman" w:hAnsi="Times New Roman" w:cs="Times New Roman"/>
        </w:rPr>
        <w:t>Marketing Management: Global Perspective, Indian Context</w:t>
      </w:r>
      <w:r w:rsidR="007571DE" w:rsidRPr="007571DE">
        <w:rPr>
          <w:rFonts w:ascii="Times New Roman" w:hAnsi="Times New Roman" w:cs="Times New Roman"/>
        </w:rPr>
        <w:t>. McGraw Hill Education</w:t>
      </w:r>
      <w:r w:rsidRPr="007571DE">
        <w:rPr>
          <w:rFonts w:ascii="Times New Roman" w:hAnsi="Times New Roman" w:cs="Times New Roman"/>
        </w:rPr>
        <w:t xml:space="preserve">. </w:t>
      </w:r>
    </w:p>
    <w:p w14:paraId="634B4CAF" w14:textId="041B57DA" w:rsidR="000767AF"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5</w:t>
      </w:r>
      <w:r w:rsidRPr="007571DE">
        <w:rPr>
          <w:rFonts w:ascii="Times New Roman" w:hAnsi="Times New Roman" w:cs="Times New Roman"/>
        </w:rPr>
        <w:t xml:space="preserve">] </w:t>
      </w:r>
      <w:r w:rsidR="007571DE" w:rsidRPr="007571DE">
        <w:rPr>
          <w:rFonts w:ascii="Times New Roman" w:hAnsi="Times New Roman" w:cs="Times New Roman"/>
        </w:rPr>
        <w:t xml:space="preserve">Kim, C., &amp; Prabhakar, B. (2004). Initial trust and the adoption of B2C e-commerce: The case of internet banking. </w:t>
      </w:r>
      <w:r w:rsidR="007571DE" w:rsidRPr="007571DE">
        <w:rPr>
          <w:rStyle w:val="Emphasis"/>
          <w:rFonts w:ascii="Times New Roman" w:hAnsi="Times New Roman" w:cs="Times New Roman"/>
        </w:rPr>
        <w:t>Database for Advances in Information Systems</w:t>
      </w:r>
      <w:r w:rsidR="007571DE" w:rsidRPr="007571DE">
        <w:rPr>
          <w:rFonts w:ascii="Times New Roman" w:hAnsi="Times New Roman" w:cs="Times New Roman"/>
        </w:rPr>
        <w:t>, 35(2), 50-64.</w:t>
      </w:r>
      <w:r w:rsidRPr="007571DE">
        <w:rPr>
          <w:rFonts w:ascii="Times New Roman" w:hAnsi="Times New Roman" w:cs="Times New Roman"/>
        </w:rPr>
        <w:t xml:space="preserve"> </w:t>
      </w:r>
    </w:p>
    <w:p w14:paraId="088EADD6" w14:textId="4522AC66" w:rsidR="000767AF"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6</w:t>
      </w:r>
      <w:r w:rsidRPr="007571DE">
        <w:rPr>
          <w:rFonts w:ascii="Times New Roman" w:hAnsi="Times New Roman" w:cs="Times New Roman"/>
        </w:rPr>
        <w:t xml:space="preserve">] </w:t>
      </w:r>
      <w:r w:rsidR="007571DE" w:rsidRPr="007571DE">
        <w:rPr>
          <w:rFonts w:ascii="Times New Roman" w:hAnsi="Times New Roman" w:cs="Times New Roman"/>
        </w:rPr>
        <w:t xml:space="preserve">Chopra, S., &amp; Meindl, P. (2016). </w:t>
      </w:r>
      <w:r w:rsidR="007571DE" w:rsidRPr="007571DE">
        <w:rPr>
          <w:rStyle w:val="Emphasis"/>
          <w:rFonts w:ascii="Times New Roman" w:hAnsi="Times New Roman" w:cs="Times New Roman"/>
        </w:rPr>
        <w:t>Supply Chain Management: Strategy, Planning, and Operation</w:t>
      </w:r>
      <w:r w:rsidR="007571DE" w:rsidRPr="007571DE">
        <w:rPr>
          <w:rFonts w:ascii="Times New Roman" w:hAnsi="Times New Roman" w:cs="Times New Roman"/>
        </w:rPr>
        <w:t>. Pearson</w:t>
      </w:r>
      <w:r w:rsidRPr="007571DE">
        <w:rPr>
          <w:rFonts w:ascii="Times New Roman" w:hAnsi="Times New Roman" w:cs="Times New Roman"/>
        </w:rPr>
        <w:t xml:space="preserve">. </w:t>
      </w:r>
    </w:p>
    <w:p w14:paraId="0E684BD4" w14:textId="10310736" w:rsidR="000767AF" w:rsidRPr="007571DE" w:rsidRDefault="000767AF" w:rsidP="000767AF">
      <w:pPr>
        <w:spacing w:line="360" w:lineRule="auto"/>
        <w:ind w:left="360" w:hanging="360"/>
        <w:jc w:val="both"/>
        <w:rPr>
          <w:rFonts w:ascii="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7</w:t>
      </w:r>
      <w:r w:rsidRPr="007571DE">
        <w:rPr>
          <w:rFonts w:ascii="Times New Roman" w:hAnsi="Times New Roman" w:cs="Times New Roman"/>
        </w:rPr>
        <w:t xml:space="preserve">] </w:t>
      </w:r>
      <w:r w:rsidR="007571DE" w:rsidRPr="007571DE">
        <w:rPr>
          <w:rFonts w:ascii="Times New Roman" w:hAnsi="Times New Roman" w:cs="Times New Roman"/>
        </w:rPr>
        <w:t xml:space="preserve">MacDonald, M. (2020). </w:t>
      </w:r>
      <w:r w:rsidR="007571DE" w:rsidRPr="007571DE">
        <w:rPr>
          <w:rStyle w:val="Emphasis"/>
          <w:rFonts w:ascii="Times New Roman" w:hAnsi="Times New Roman" w:cs="Times New Roman"/>
        </w:rPr>
        <w:t>Web Development: A Beginner's Guide</w:t>
      </w:r>
      <w:r w:rsidR="007571DE" w:rsidRPr="007571DE">
        <w:rPr>
          <w:rFonts w:ascii="Times New Roman" w:hAnsi="Times New Roman" w:cs="Times New Roman"/>
        </w:rPr>
        <w:t>. McGraw Hill Education.</w:t>
      </w:r>
      <w:r w:rsidRPr="007571DE">
        <w:rPr>
          <w:rFonts w:ascii="Times New Roman" w:hAnsi="Times New Roman" w:cs="Times New Roman"/>
        </w:rPr>
        <w:t xml:space="preserve"> </w:t>
      </w:r>
    </w:p>
    <w:p w14:paraId="6E2D96FE" w14:textId="4001BB7F" w:rsidR="00D8240A" w:rsidRPr="000767AF" w:rsidRDefault="000767AF" w:rsidP="000767AF">
      <w:pPr>
        <w:spacing w:line="360" w:lineRule="auto"/>
        <w:ind w:left="360" w:hanging="360"/>
        <w:jc w:val="both"/>
        <w:rPr>
          <w:rFonts w:ascii="Times New Roman" w:eastAsia="Times New Roman" w:hAnsi="Times New Roman" w:cs="Times New Roman"/>
        </w:rPr>
      </w:pPr>
      <w:r w:rsidRPr="007571DE">
        <w:rPr>
          <w:rFonts w:ascii="Times New Roman" w:hAnsi="Times New Roman" w:cs="Times New Roman"/>
        </w:rPr>
        <w:t>[</w:t>
      </w:r>
      <w:r w:rsidR="009805EC" w:rsidRPr="007571DE">
        <w:rPr>
          <w:rFonts w:ascii="Times New Roman" w:hAnsi="Times New Roman" w:cs="Times New Roman"/>
        </w:rPr>
        <w:t>8</w:t>
      </w:r>
      <w:r w:rsidRPr="007571DE">
        <w:rPr>
          <w:rFonts w:ascii="Times New Roman" w:hAnsi="Times New Roman" w:cs="Times New Roman"/>
        </w:rPr>
        <w:t xml:space="preserve">] </w:t>
      </w:r>
      <w:r w:rsidR="007571DE" w:rsidRPr="007571DE">
        <w:rPr>
          <w:rFonts w:ascii="Times New Roman" w:hAnsi="Times New Roman" w:cs="Times New Roman"/>
        </w:rPr>
        <w:t xml:space="preserve">PwC. (2019). </w:t>
      </w:r>
      <w:r w:rsidR="007571DE" w:rsidRPr="007571DE">
        <w:rPr>
          <w:rStyle w:val="Emphasis"/>
          <w:rFonts w:ascii="Times New Roman" w:hAnsi="Times New Roman" w:cs="Times New Roman"/>
        </w:rPr>
        <w:t>Emerging Technologies in E-Commerce</w:t>
      </w:r>
      <w:r w:rsidR="007571DE" w:rsidRPr="007571DE">
        <w:rPr>
          <w:rFonts w:ascii="Times New Roman" w:hAnsi="Times New Roman" w:cs="Times New Roman"/>
        </w:rPr>
        <w:t xml:space="preserve">. Retrieved from </w:t>
      </w:r>
      <w:hyperlink r:id="rId19" w:tgtFrame="_new" w:history="1">
        <w:r w:rsidR="007571DE" w:rsidRPr="007571DE">
          <w:rPr>
            <w:rStyle w:val="Hyperlink"/>
            <w:rFonts w:ascii="Times New Roman" w:hAnsi="Times New Roman" w:cs="Times New Roman"/>
          </w:rPr>
          <w:t>PwC Website</w:t>
        </w:r>
      </w:hyperlink>
      <w:r w:rsidR="007571DE">
        <w:t>.</w:t>
      </w:r>
    </w:p>
    <w:p w14:paraId="66068A34" w14:textId="77777777" w:rsidR="00D8240A" w:rsidRDefault="00D8240A">
      <w:pPr>
        <w:spacing w:line="360" w:lineRule="auto"/>
        <w:ind w:left="360" w:hanging="360"/>
        <w:jc w:val="both"/>
        <w:rPr>
          <w:rFonts w:ascii="Times New Roman" w:eastAsia="Times New Roman" w:hAnsi="Times New Roman" w:cs="Times New Roman"/>
          <w:sz w:val="24"/>
          <w:szCs w:val="24"/>
        </w:rPr>
      </w:pPr>
    </w:p>
    <w:p w14:paraId="23F0D784" w14:textId="77777777" w:rsidR="00D8240A" w:rsidRDefault="00D8240A">
      <w:pPr>
        <w:spacing w:line="360" w:lineRule="auto"/>
        <w:jc w:val="both"/>
      </w:pPr>
    </w:p>
    <w:p w14:paraId="6988A8A2" w14:textId="77777777" w:rsidR="00D8240A" w:rsidRDefault="00D8240A">
      <w:pPr>
        <w:spacing w:line="360" w:lineRule="auto"/>
        <w:ind w:left="446" w:hanging="446"/>
        <w:jc w:val="both"/>
        <w:rPr>
          <w:rFonts w:ascii="Times New Roman" w:eastAsia="Times New Roman" w:hAnsi="Times New Roman" w:cs="Times New Roman"/>
          <w:sz w:val="24"/>
          <w:szCs w:val="24"/>
          <w:highlight w:val="white"/>
        </w:rPr>
      </w:pPr>
    </w:p>
    <w:p w14:paraId="3ABA4C35" w14:textId="77777777" w:rsidR="00D8240A" w:rsidRDefault="00D8240A">
      <w:pPr>
        <w:spacing w:line="480" w:lineRule="auto"/>
        <w:jc w:val="both"/>
        <w:rPr>
          <w:rFonts w:ascii="Times New Roman" w:eastAsia="Times New Roman" w:hAnsi="Times New Roman" w:cs="Times New Roman"/>
          <w:b/>
          <w:sz w:val="28"/>
          <w:szCs w:val="28"/>
        </w:rPr>
      </w:pPr>
    </w:p>
    <w:p w14:paraId="180A62AD" w14:textId="77777777" w:rsidR="00D8240A" w:rsidRDefault="00D8240A">
      <w:pPr>
        <w:spacing w:line="480" w:lineRule="auto"/>
        <w:jc w:val="both"/>
        <w:rPr>
          <w:rFonts w:ascii="Bookman Old Style" w:eastAsia="Bookman Old Style" w:hAnsi="Bookman Old Style" w:cs="Bookman Old Style"/>
          <w:sz w:val="32"/>
          <w:szCs w:val="32"/>
        </w:rPr>
      </w:pPr>
    </w:p>
    <w:sectPr w:rsidR="00D8240A">
      <w:footerReference w:type="default" r:id="rId2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D089C" w14:textId="77777777" w:rsidR="0030466C" w:rsidRDefault="0030466C">
      <w:r>
        <w:separator/>
      </w:r>
    </w:p>
  </w:endnote>
  <w:endnote w:type="continuationSeparator" w:id="0">
    <w:p w14:paraId="69112668" w14:textId="77777777" w:rsidR="0030466C" w:rsidRDefault="00304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E86B0" w14:textId="77777777" w:rsidR="00D8240A" w:rsidRDefault="00D8240A">
    <w:pPr>
      <w:pBdr>
        <w:top w:val="nil"/>
        <w:left w:val="nil"/>
        <w:bottom w:val="nil"/>
        <w:right w:val="nil"/>
        <w:between w:val="nil"/>
      </w:pBdr>
      <w:jc w:val="center"/>
      <w:rPr>
        <w:color w:val="000000"/>
      </w:rPr>
    </w:pPr>
  </w:p>
  <w:p w14:paraId="1AA1FAD0" w14:textId="77777777" w:rsidR="00D8240A" w:rsidRDefault="00D8240A">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7835A" w14:textId="1A5421DA" w:rsidR="00D8240A"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706700">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7B26CDFC" w14:textId="77777777" w:rsidR="00D8240A" w:rsidRDefault="00D8240A">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1D956" w14:textId="77777777" w:rsidR="0030466C" w:rsidRDefault="0030466C">
      <w:r>
        <w:separator/>
      </w:r>
    </w:p>
  </w:footnote>
  <w:footnote w:type="continuationSeparator" w:id="0">
    <w:p w14:paraId="512EBBED" w14:textId="77777777" w:rsidR="0030466C" w:rsidRDefault="003046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635BA"/>
    <w:multiLevelType w:val="hybridMultilevel"/>
    <w:tmpl w:val="CFB4C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570E4"/>
    <w:multiLevelType w:val="multilevel"/>
    <w:tmpl w:val="469E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846C5"/>
    <w:multiLevelType w:val="hybridMultilevel"/>
    <w:tmpl w:val="65109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2E5276"/>
    <w:multiLevelType w:val="multilevel"/>
    <w:tmpl w:val="82EACE14"/>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D3D5D50"/>
    <w:multiLevelType w:val="multilevel"/>
    <w:tmpl w:val="074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0791A"/>
    <w:multiLevelType w:val="hybridMultilevel"/>
    <w:tmpl w:val="7F0A2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6621AB"/>
    <w:multiLevelType w:val="hybridMultilevel"/>
    <w:tmpl w:val="B9AA20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3778AE"/>
    <w:multiLevelType w:val="hybridMultilevel"/>
    <w:tmpl w:val="F52A1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2C607E"/>
    <w:multiLevelType w:val="hybridMultilevel"/>
    <w:tmpl w:val="F3C8F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946363">
    <w:abstractNumId w:val="3"/>
  </w:num>
  <w:num w:numId="2" w16cid:durableId="280263164">
    <w:abstractNumId w:val="0"/>
  </w:num>
  <w:num w:numId="3" w16cid:durableId="1339818742">
    <w:abstractNumId w:val="6"/>
  </w:num>
  <w:num w:numId="4" w16cid:durableId="1626815580">
    <w:abstractNumId w:val="7"/>
  </w:num>
  <w:num w:numId="5" w16cid:durableId="1972393480">
    <w:abstractNumId w:val="5"/>
  </w:num>
  <w:num w:numId="6" w16cid:durableId="709842810">
    <w:abstractNumId w:val="2"/>
  </w:num>
  <w:num w:numId="7" w16cid:durableId="152836463">
    <w:abstractNumId w:val="8"/>
  </w:num>
  <w:num w:numId="8" w16cid:durableId="2125806290">
    <w:abstractNumId w:val="1"/>
  </w:num>
  <w:num w:numId="9" w16cid:durableId="201402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40A"/>
    <w:rsid w:val="000700B5"/>
    <w:rsid w:val="000767AF"/>
    <w:rsid w:val="00093989"/>
    <w:rsid w:val="000A7989"/>
    <w:rsid w:val="000B1DE0"/>
    <w:rsid w:val="00202742"/>
    <w:rsid w:val="002A5FC9"/>
    <w:rsid w:val="002E673B"/>
    <w:rsid w:val="00302846"/>
    <w:rsid w:val="0030466C"/>
    <w:rsid w:val="003D0350"/>
    <w:rsid w:val="004223EB"/>
    <w:rsid w:val="005232A6"/>
    <w:rsid w:val="006B1B5E"/>
    <w:rsid w:val="006D1664"/>
    <w:rsid w:val="00706700"/>
    <w:rsid w:val="007571DE"/>
    <w:rsid w:val="0080756F"/>
    <w:rsid w:val="00807DC8"/>
    <w:rsid w:val="008506E5"/>
    <w:rsid w:val="00864F8B"/>
    <w:rsid w:val="00943FF3"/>
    <w:rsid w:val="00954A1E"/>
    <w:rsid w:val="009805EC"/>
    <w:rsid w:val="00A54B8D"/>
    <w:rsid w:val="00B0399C"/>
    <w:rsid w:val="00B77092"/>
    <w:rsid w:val="00BA1BDB"/>
    <w:rsid w:val="00BD000B"/>
    <w:rsid w:val="00C042DC"/>
    <w:rsid w:val="00C84CAE"/>
    <w:rsid w:val="00C92D3F"/>
    <w:rsid w:val="00CC4735"/>
    <w:rsid w:val="00CC7D1A"/>
    <w:rsid w:val="00D8240A"/>
    <w:rsid w:val="00D87D75"/>
    <w:rsid w:val="00DA7F98"/>
    <w:rsid w:val="00DC5127"/>
    <w:rsid w:val="00E000D6"/>
    <w:rsid w:val="00E8013A"/>
    <w:rsid w:val="00FE1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8416"/>
  <w15:docId w15:val="{FAE0E3D5-A4E1-4206-9DA0-FAFDB516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semiHidden/>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semiHidden/>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semiHidden/>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semiHidden/>
    <w:unhideWhenUsed/>
    <w:rsid w:val="00767FA7"/>
    <w:pPr>
      <w:spacing w:after="120"/>
    </w:pPr>
  </w:style>
  <w:style w:type="character" w:customStyle="1" w:styleId="BodyTextChar">
    <w:name w:val="Body Text Char"/>
    <w:basedOn w:val="DefaultParagraphFont"/>
    <w:link w:val="BodyText"/>
    <w:uiPriority w:val="99"/>
    <w:semiHidden/>
    <w:rsid w:val="00767FA7"/>
  </w:style>
  <w:style w:type="paragraph" w:customStyle="1" w:styleId="Default">
    <w:name w:val="Default"/>
    <w:rsid w:val="0031198C"/>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34"/>
    <w:qFormat/>
    <w:rsid w:val="00571690"/>
    <w:pPr>
      <w:spacing w:after="120" w:line="228" w:lineRule="auto"/>
      <w:ind w:left="720"/>
      <w:contextualSpacing/>
      <w:jc w:val="both"/>
    </w:pPr>
    <w:rPr>
      <w:rFonts w:ascii="Times New Roman" w:hAnsi="Times New Roman" w:cs="Times New Roman"/>
      <w:bCs/>
      <w:sz w:val="24"/>
      <w:szCs w:val="24"/>
    </w:rPr>
  </w:style>
  <w:style w:type="table" w:styleId="TableGrid">
    <w:name w:val="Table Grid"/>
    <w:basedOn w:val="TableNormal"/>
    <w:uiPriority w:val="39"/>
    <w:rsid w:val="00454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0767AF"/>
    <w:rPr>
      <w:color w:val="605E5C"/>
      <w:shd w:val="clear" w:color="auto" w:fill="E1DFDD"/>
    </w:rPr>
  </w:style>
  <w:style w:type="paragraph" w:styleId="NormalWeb">
    <w:name w:val="Normal (Web)"/>
    <w:basedOn w:val="Normal"/>
    <w:uiPriority w:val="99"/>
    <w:unhideWhenUsed/>
    <w:rsid w:val="003D0350"/>
    <w:pPr>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11462">
      <w:bodyDiv w:val="1"/>
      <w:marLeft w:val="0"/>
      <w:marRight w:val="0"/>
      <w:marTop w:val="0"/>
      <w:marBottom w:val="0"/>
      <w:divBdr>
        <w:top w:val="none" w:sz="0" w:space="0" w:color="auto"/>
        <w:left w:val="none" w:sz="0" w:space="0" w:color="auto"/>
        <w:bottom w:val="none" w:sz="0" w:space="0" w:color="auto"/>
        <w:right w:val="none" w:sz="0" w:space="0" w:color="auto"/>
      </w:divBdr>
    </w:div>
    <w:div w:id="235480480">
      <w:bodyDiv w:val="1"/>
      <w:marLeft w:val="0"/>
      <w:marRight w:val="0"/>
      <w:marTop w:val="0"/>
      <w:marBottom w:val="0"/>
      <w:divBdr>
        <w:top w:val="none" w:sz="0" w:space="0" w:color="auto"/>
        <w:left w:val="none" w:sz="0" w:space="0" w:color="auto"/>
        <w:bottom w:val="none" w:sz="0" w:space="0" w:color="auto"/>
        <w:right w:val="none" w:sz="0" w:space="0" w:color="auto"/>
      </w:divBdr>
    </w:div>
    <w:div w:id="265577510">
      <w:bodyDiv w:val="1"/>
      <w:marLeft w:val="0"/>
      <w:marRight w:val="0"/>
      <w:marTop w:val="0"/>
      <w:marBottom w:val="0"/>
      <w:divBdr>
        <w:top w:val="none" w:sz="0" w:space="0" w:color="auto"/>
        <w:left w:val="none" w:sz="0" w:space="0" w:color="auto"/>
        <w:bottom w:val="none" w:sz="0" w:space="0" w:color="auto"/>
        <w:right w:val="none" w:sz="0" w:space="0" w:color="auto"/>
      </w:divBdr>
    </w:div>
    <w:div w:id="465708705">
      <w:bodyDiv w:val="1"/>
      <w:marLeft w:val="0"/>
      <w:marRight w:val="0"/>
      <w:marTop w:val="0"/>
      <w:marBottom w:val="0"/>
      <w:divBdr>
        <w:top w:val="none" w:sz="0" w:space="0" w:color="auto"/>
        <w:left w:val="none" w:sz="0" w:space="0" w:color="auto"/>
        <w:bottom w:val="none" w:sz="0" w:space="0" w:color="auto"/>
        <w:right w:val="none" w:sz="0" w:space="0" w:color="auto"/>
      </w:divBdr>
    </w:div>
    <w:div w:id="540023362">
      <w:bodyDiv w:val="1"/>
      <w:marLeft w:val="0"/>
      <w:marRight w:val="0"/>
      <w:marTop w:val="0"/>
      <w:marBottom w:val="0"/>
      <w:divBdr>
        <w:top w:val="none" w:sz="0" w:space="0" w:color="auto"/>
        <w:left w:val="none" w:sz="0" w:space="0" w:color="auto"/>
        <w:bottom w:val="none" w:sz="0" w:space="0" w:color="auto"/>
        <w:right w:val="none" w:sz="0" w:space="0" w:color="auto"/>
      </w:divBdr>
    </w:div>
    <w:div w:id="544027923">
      <w:bodyDiv w:val="1"/>
      <w:marLeft w:val="0"/>
      <w:marRight w:val="0"/>
      <w:marTop w:val="0"/>
      <w:marBottom w:val="0"/>
      <w:divBdr>
        <w:top w:val="none" w:sz="0" w:space="0" w:color="auto"/>
        <w:left w:val="none" w:sz="0" w:space="0" w:color="auto"/>
        <w:bottom w:val="none" w:sz="0" w:space="0" w:color="auto"/>
        <w:right w:val="none" w:sz="0" w:space="0" w:color="auto"/>
      </w:divBdr>
    </w:div>
    <w:div w:id="707536278">
      <w:bodyDiv w:val="1"/>
      <w:marLeft w:val="0"/>
      <w:marRight w:val="0"/>
      <w:marTop w:val="0"/>
      <w:marBottom w:val="0"/>
      <w:divBdr>
        <w:top w:val="none" w:sz="0" w:space="0" w:color="auto"/>
        <w:left w:val="none" w:sz="0" w:space="0" w:color="auto"/>
        <w:bottom w:val="none" w:sz="0" w:space="0" w:color="auto"/>
        <w:right w:val="none" w:sz="0" w:space="0" w:color="auto"/>
      </w:divBdr>
    </w:div>
    <w:div w:id="732892078">
      <w:bodyDiv w:val="1"/>
      <w:marLeft w:val="0"/>
      <w:marRight w:val="0"/>
      <w:marTop w:val="0"/>
      <w:marBottom w:val="0"/>
      <w:divBdr>
        <w:top w:val="none" w:sz="0" w:space="0" w:color="auto"/>
        <w:left w:val="none" w:sz="0" w:space="0" w:color="auto"/>
        <w:bottom w:val="none" w:sz="0" w:space="0" w:color="auto"/>
        <w:right w:val="none" w:sz="0" w:space="0" w:color="auto"/>
      </w:divBdr>
    </w:div>
    <w:div w:id="835270792">
      <w:bodyDiv w:val="1"/>
      <w:marLeft w:val="0"/>
      <w:marRight w:val="0"/>
      <w:marTop w:val="0"/>
      <w:marBottom w:val="0"/>
      <w:divBdr>
        <w:top w:val="none" w:sz="0" w:space="0" w:color="auto"/>
        <w:left w:val="none" w:sz="0" w:space="0" w:color="auto"/>
        <w:bottom w:val="none" w:sz="0" w:space="0" w:color="auto"/>
        <w:right w:val="none" w:sz="0" w:space="0" w:color="auto"/>
      </w:divBdr>
    </w:div>
    <w:div w:id="974873777">
      <w:bodyDiv w:val="1"/>
      <w:marLeft w:val="0"/>
      <w:marRight w:val="0"/>
      <w:marTop w:val="0"/>
      <w:marBottom w:val="0"/>
      <w:divBdr>
        <w:top w:val="none" w:sz="0" w:space="0" w:color="auto"/>
        <w:left w:val="none" w:sz="0" w:space="0" w:color="auto"/>
        <w:bottom w:val="none" w:sz="0" w:space="0" w:color="auto"/>
        <w:right w:val="none" w:sz="0" w:space="0" w:color="auto"/>
      </w:divBdr>
    </w:div>
    <w:div w:id="1023558464">
      <w:bodyDiv w:val="1"/>
      <w:marLeft w:val="0"/>
      <w:marRight w:val="0"/>
      <w:marTop w:val="0"/>
      <w:marBottom w:val="0"/>
      <w:divBdr>
        <w:top w:val="none" w:sz="0" w:space="0" w:color="auto"/>
        <w:left w:val="none" w:sz="0" w:space="0" w:color="auto"/>
        <w:bottom w:val="none" w:sz="0" w:space="0" w:color="auto"/>
        <w:right w:val="none" w:sz="0" w:space="0" w:color="auto"/>
      </w:divBdr>
    </w:div>
    <w:div w:id="1089808286">
      <w:bodyDiv w:val="1"/>
      <w:marLeft w:val="0"/>
      <w:marRight w:val="0"/>
      <w:marTop w:val="0"/>
      <w:marBottom w:val="0"/>
      <w:divBdr>
        <w:top w:val="none" w:sz="0" w:space="0" w:color="auto"/>
        <w:left w:val="none" w:sz="0" w:space="0" w:color="auto"/>
        <w:bottom w:val="none" w:sz="0" w:space="0" w:color="auto"/>
        <w:right w:val="none" w:sz="0" w:space="0" w:color="auto"/>
      </w:divBdr>
    </w:div>
    <w:div w:id="1239755296">
      <w:bodyDiv w:val="1"/>
      <w:marLeft w:val="0"/>
      <w:marRight w:val="0"/>
      <w:marTop w:val="0"/>
      <w:marBottom w:val="0"/>
      <w:divBdr>
        <w:top w:val="none" w:sz="0" w:space="0" w:color="auto"/>
        <w:left w:val="none" w:sz="0" w:space="0" w:color="auto"/>
        <w:bottom w:val="none" w:sz="0" w:space="0" w:color="auto"/>
        <w:right w:val="none" w:sz="0" w:space="0" w:color="auto"/>
      </w:divBdr>
    </w:div>
    <w:div w:id="1277718937">
      <w:bodyDiv w:val="1"/>
      <w:marLeft w:val="0"/>
      <w:marRight w:val="0"/>
      <w:marTop w:val="0"/>
      <w:marBottom w:val="0"/>
      <w:divBdr>
        <w:top w:val="none" w:sz="0" w:space="0" w:color="auto"/>
        <w:left w:val="none" w:sz="0" w:space="0" w:color="auto"/>
        <w:bottom w:val="none" w:sz="0" w:space="0" w:color="auto"/>
        <w:right w:val="none" w:sz="0" w:space="0" w:color="auto"/>
      </w:divBdr>
    </w:div>
    <w:div w:id="1311204039">
      <w:bodyDiv w:val="1"/>
      <w:marLeft w:val="0"/>
      <w:marRight w:val="0"/>
      <w:marTop w:val="0"/>
      <w:marBottom w:val="0"/>
      <w:divBdr>
        <w:top w:val="none" w:sz="0" w:space="0" w:color="auto"/>
        <w:left w:val="none" w:sz="0" w:space="0" w:color="auto"/>
        <w:bottom w:val="none" w:sz="0" w:space="0" w:color="auto"/>
        <w:right w:val="none" w:sz="0" w:space="0" w:color="auto"/>
      </w:divBdr>
    </w:div>
    <w:div w:id="1383359833">
      <w:bodyDiv w:val="1"/>
      <w:marLeft w:val="0"/>
      <w:marRight w:val="0"/>
      <w:marTop w:val="0"/>
      <w:marBottom w:val="0"/>
      <w:divBdr>
        <w:top w:val="none" w:sz="0" w:space="0" w:color="auto"/>
        <w:left w:val="none" w:sz="0" w:space="0" w:color="auto"/>
        <w:bottom w:val="none" w:sz="0" w:space="0" w:color="auto"/>
        <w:right w:val="none" w:sz="0" w:space="0" w:color="auto"/>
      </w:divBdr>
    </w:div>
    <w:div w:id="1577781752">
      <w:bodyDiv w:val="1"/>
      <w:marLeft w:val="0"/>
      <w:marRight w:val="0"/>
      <w:marTop w:val="0"/>
      <w:marBottom w:val="0"/>
      <w:divBdr>
        <w:top w:val="none" w:sz="0" w:space="0" w:color="auto"/>
        <w:left w:val="none" w:sz="0" w:space="0" w:color="auto"/>
        <w:bottom w:val="none" w:sz="0" w:space="0" w:color="auto"/>
        <w:right w:val="none" w:sz="0" w:space="0" w:color="auto"/>
      </w:divBdr>
    </w:div>
    <w:div w:id="1889755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www.pwc.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jyyeZhQeazjD0Bv7EnxzhXlcA==">CgMxLjA4AHIhMUtLSnVJSHNwNzlIc09aQWtRZUFBSlhQU1JLQ2FKeUw3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 Prasad</dc:creator>
  <cp:lastModifiedBy>Suyash Semwal</cp:lastModifiedBy>
  <cp:revision>2</cp:revision>
  <dcterms:created xsi:type="dcterms:W3CDTF">2024-07-03T08:19:00Z</dcterms:created>
  <dcterms:modified xsi:type="dcterms:W3CDTF">2024-07-03T08:19:00Z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